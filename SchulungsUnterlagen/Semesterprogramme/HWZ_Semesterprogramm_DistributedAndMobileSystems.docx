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2736"/>
        <w:gridCol w:w="3162"/>
        <w:gridCol w:w="3162"/>
      </w:tblGrid>
      <w:tr w:rsidR="00CA74E1" w:rsidRPr="001673DC" w14:paraId="29A2740D" w14:textId="77777777" w:rsidTr="00EB332E">
        <w:trPr>
          <w:trHeight w:val="340"/>
          <w:jc w:val="center"/>
        </w:trPr>
        <w:tc>
          <w:tcPr>
            <w:tcW w:w="3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498E"/>
            <w:vAlign w:val="center"/>
          </w:tcPr>
          <w:p w14:paraId="3067C240" w14:textId="71C58871" w:rsidR="00CA74E1" w:rsidRPr="00206C71" w:rsidRDefault="00CA74E1" w:rsidP="00224536">
            <w:pPr>
              <w:spacing w:before="60" w:after="60" w:line="240" w:lineRule="auto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bookmarkStart w:id="0" w:name="_Hlk38366691"/>
            <w:r w:rsidRPr="00206C71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Kurs: </w:t>
            </w:r>
            <w:r w:rsidR="00163B36">
              <w:rPr>
                <w:rFonts w:cs="Arial"/>
                <w:color w:val="FFFFFF" w:themeColor="background1"/>
                <w:sz w:val="20"/>
                <w:szCs w:val="20"/>
              </w:rPr>
              <w:t xml:space="preserve">Distributed </w:t>
            </w:r>
            <w:r w:rsidR="006900FC">
              <w:rPr>
                <w:rFonts w:cs="Arial"/>
                <w:color w:val="FFFFFF" w:themeColor="background1"/>
                <w:sz w:val="20"/>
                <w:szCs w:val="20"/>
              </w:rPr>
              <w:t xml:space="preserve">&amp; Mobile </w:t>
            </w:r>
            <w:r w:rsidR="00163B36">
              <w:rPr>
                <w:rFonts w:cs="Arial"/>
                <w:color w:val="FFFFFF" w:themeColor="background1"/>
                <w:sz w:val="20"/>
                <w:szCs w:val="20"/>
              </w:rPr>
              <w:t>Systems</w:t>
            </w:r>
          </w:p>
        </w:tc>
        <w:tc>
          <w:tcPr>
            <w:tcW w:w="174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98E"/>
            <w:vAlign w:val="center"/>
          </w:tcPr>
          <w:p w14:paraId="4A4A90D1" w14:textId="35B2A47D" w:rsidR="00CA74E1" w:rsidRPr="00206C71" w:rsidRDefault="00CA74E1" w:rsidP="0001345B">
            <w:pPr>
              <w:spacing w:before="60" w:after="60" w:line="240" w:lineRule="auto"/>
              <w:jc w:val="right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Code: </w:t>
            </w:r>
            <w:r w:rsidR="00D3315E" w:rsidRPr="00D3315E">
              <w:rPr>
                <w:rFonts w:cs="Arial"/>
                <w:color w:val="FFFFFF" w:themeColor="background1"/>
                <w:sz w:val="20"/>
                <w:szCs w:val="20"/>
              </w:rPr>
              <w:t>W6DIST-20</w:t>
            </w:r>
          </w:p>
        </w:tc>
      </w:tr>
      <w:tr w:rsidR="003B1E28" w:rsidRPr="001673DC" w14:paraId="168A37B3" w14:textId="77777777" w:rsidTr="00EB332E">
        <w:trPr>
          <w:trHeight w:val="340"/>
          <w:jc w:val="center"/>
        </w:trPr>
        <w:tc>
          <w:tcPr>
            <w:tcW w:w="1510" w:type="pct"/>
            <w:tcBorders>
              <w:top w:val="single" w:sz="4" w:space="0" w:color="auto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36467F52" w14:textId="75CC653D" w:rsidR="003B1E28" w:rsidRPr="00575D19" w:rsidRDefault="00EB5D25" w:rsidP="00951AE3">
            <w:pPr>
              <w:spacing w:before="60" w:after="60" w:line="240" w:lineRule="auto"/>
              <w:rPr>
                <w:rFonts w:cs="Arial"/>
                <w:b/>
                <w:color w:val="auto"/>
                <w:sz w:val="20"/>
                <w:szCs w:val="20"/>
              </w:rPr>
            </w:pPr>
            <w:r w:rsidRPr="00575D19">
              <w:rPr>
                <w:rFonts w:cs="Arial"/>
                <w:b/>
                <w:color w:val="auto"/>
                <w:sz w:val="20"/>
                <w:szCs w:val="20"/>
              </w:rPr>
              <w:t>Studiengang</w:t>
            </w:r>
          </w:p>
        </w:tc>
        <w:tc>
          <w:tcPr>
            <w:tcW w:w="3490" w:type="pct"/>
            <w:gridSpan w:val="2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498F38FE" w14:textId="586AFDF6" w:rsidR="003B1E28" w:rsidRPr="00F364EC" w:rsidRDefault="004B1BB2" w:rsidP="00951AE3">
            <w:pPr>
              <w:spacing w:before="60" w:after="60" w:line="240" w:lineRule="auto"/>
              <w:rPr>
                <w:rFonts w:cs="Arial"/>
                <w:color w:val="auto"/>
                <w:sz w:val="20"/>
                <w:szCs w:val="20"/>
              </w:rPr>
            </w:pPr>
            <w:proofErr w:type="spellStart"/>
            <w:r>
              <w:rPr>
                <w:rFonts w:cs="Arial"/>
                <w:color w:val="auto"/>
                <w:sz w:val="20"/>
                <w:szCs w:val="20"/>
              </w:rPr>
              <w:t>BSc</w:t>
            </w:r>
            <w:proofErr w:type="spellEnd"/>
            <w:r>
              <w:rPr>
                <w:rFonts w:cs="Arial"/>
                <w:color w:val="auto"/>
                <w:sz w:val="20"/>
                <w:szCs w:val="20"/>
              </w:rPr>
              <w:t xml:space="preserve"> Wirtschaftsinformatik</w:t>
            </w:r>
          </w:p>
        </w:tc>
      </w:tr>
      <w:tr w:rsidR="003348F0" w:rsidRPr="001673DC" w14:paraId="52337074" w14:textId="77777777" w:rsidTr="00614BDF">
        <w:trPr>
          <w:trHeight w:val="340"/>
          <w:jc w:val="center"/>
        </w:trPr>
        <w:tc>
          <w:tcPr>
            <w:tcW w:w="151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3CBB8BB8" w14:textId="6A02147E" w:rsidR="003348F0" w:rsidRPr="00575D19" w:rsidRDefault="00EB5D25" w:rsidP="00951AE3">
            <w:pPr>
              <w:spacing w:before="60" w:after="60" w:line="240" w:lineRule="auto"/>
              <w:rPr>
                <w:rFonts w:cs="Arial"/>
                <w:b/>
                <w:color w:val="auto"/>
                <w:sz w:val="20"/>
                <w:szCs w:val="20"/>
              </w:rPr>
            </w:pPr>
            <w:r w:rsidRPr="00575D19">
              <w:rPr>
                <w:rFonts w:cs="Arial"/>
                <w:b/>
                <w:color w:val="auto"/>
                <w:sz w:val="20"/>
                <w:szCs w:val="20"/>
              </w:rPr>
              <w:t>Studiengruppe</w:t>
            </w:r>
          </w:p>
        </w:tc>
        <w:tc>
          <w:tcPr>
            <w:tcW w:w="349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01EBE817" w14:textId="3CB986F6" w:rsidR="003348F0" w:rsidRPr="00F364EC" w:rsidRDefault="009976BE" w:rsidP="008039B2">
            <w:pPr>
              <w:spacing w:before="60" w:after="60" w:line="240" w:lineRule="auto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color w:val="auto"/>
                <w:sz w:val="20"/>
                <w:szCs w:val="20"/>
              </w:rPr>
              <w:t>BWI-A</w:t>
            </w:r>
            <w:r w:rsidR="0030146D">
              <w:rPr>
                <w:rFonts w:cs="Arial"/>
                <w:color w:val="auto"/>
                <w:sz w:val="20"/>
                <w:szCs w:val="20"/>
              </w:rPr>
              <w:t>2</w:t>
            </w:r>
            <w:r w:rsidR="004A724D">
              <w:rPr>
                <w:rFonts w:cs="Arial"/>
                <w:color w:val="auto"/>
                <w:sz w:val="20"/>
                <w:szCs w:val="20"/>
              </w:rPr>
              <w:t>3</w:t>
            </w:r>
          </w:p>
        </w:tc>
      </w:tr>
      <w:tr w:rsidR="00E46B43" w:rsidRPr="001673DC" w14:paraId="51E6632C" w14:textId="77777777" w:rsidTr="00614BDF">
        <w:trPr>
          <w:trHeight w:val="340"/>
          <w:jc w:val="center"/>
        </w:trPr>
        <w:tc>
          <w:tcPr>
            <w:tcW w:w="151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186D3828" w14:textId="1977C99F" w:rsidR="00E46B43" w:rsidRPr="00575D19" w:rsidRDefault="00EB5D25" w:rsidP="00951AE3">
            <w:pPr>
              <w:spacing w:before="60" w:after="60" w:line="240" w:lineRule="auto"/>
              <w:rPr>
                <w:rFonts w:cs="Arial"/>
                <w:b/>
                <w:color w:val="auto"/>
                <w:sz w:val="20"/>
                <w:szCs w:val="20"/>
              </w:rPr>
            </w:pPr>
            <w:r w:rsidRPr="00575D19">
              <w:rPr>
                <w:rFonts w:cs="Arial"/>
                <w:b/>
                <w:color w:val="auto"/>
                <w:sz w:val="20"/>
                <w:szCs w:val="20"/>
              </w:rPr>
              <w:t>Dozent/in</w:t>
            </w:r>
          </w:p>
        </w:tc>
        <w:tc>
          <w:tcPr>
            <w:tcW w:w="349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31101AF1" w14:textId="7FF49AFD" w:rsidR="00E46B43" w:rsidRPr="00F364EC" w:rsidRDefault="00894FC1" w:rsidP="00951AE3">
            <w:pPr>
              <w:spacing w:before="60" w:after="60" w:line="240" w:lineRule="auto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color w:val="auto"/>
                <w:sz w:val="20"/>
                <w:szCs w:val="20"/>
              </w:rPr>
              <w:t>Walter Rothlin</w:t>
            </w:r>
            <w:r w:rsidR="008039B2">
              <w:rPr>
                <w:rFonts w:cs="Arial"/>
                <w:color w:val="auto"/>
                <w:sz w:val="20"/>
                <w:szCs w:val="20"/>
              </w:rPr>
              <w:t xml:space="preserve"> / </w:t>
            </w:r>
            <w:r w:rsidR="00A02A2B">
              <w:rPr>
                <w:rFonts w:cs="Arial"/>
                <w:color w:val="3E3E3E"/>
                <w:sz w:val="20"/>
                <w:szCs w:val="20"/>
              </w:rPr>
              <w:t>Frank-Stefan Heinz</w:t>
            </w:r>
          </w:p>
        </w:tc>
      </w:tr>
      <w:tr w:rsidR="00575D19" w:rsidRPr="001673DC" w14:paraId="14D6C226" w14:textId="77777777" w:rsidTr="00614BDF">
        <w:trPr>
          <w:trHeight w:val="340"/>
          <w:jc w:val="center"/>
        </w:trPr>
        <w:tc>
          <w:tcPr>
            <w:tcW w:w="151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05521BD7" w14:textId="52A9485C" w:rsidR="00575D19" w:rsidRPr="00575D19" w:rsidRDefault="00575D19" w:rsidP="00951AE3">
            <w:pPr>
              <w:spacing w:before="60" w:after="60" w:line="240" w:lineRule="auto"/>
              <w:rPr>
                <w:rFonts w:cs="Arial"/>
                <w:b/>
                <w:color w:val="auto"/>
                <w:sz w:val="20"/>
                <w:szCs w:val="20"/>
              </w:rPr>
            </w:pPr>
            <w:r w:rsidRPr="00575D19">
              <w:rPr>
                <w:rFonts w:cs="Arial"/>
                <w:b/>
                <w:color w:val="auto"/>
                <w:sz w:val="20"/>
                <w:szCs w:val="20"/>
              </w:rPr>
              <w:t>Leistungsnachweis(e)</w:t>
            </w:r>
          </w:p>
        </w:tc>
        <w:tc>
          <w:tcPr>
            <w:tcW w:w="349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3A02B496" w14:textId="6B9F7D53" w:rsidR="00575D19" w:rsidRPr="00CA74E1" w:rsidRDefault="004A724D" w:rsidP="00EE57D3">
            <w:pPr>
              <w:spacing w:before="60" w:after="60" w:line="240" w:lineRule="auto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color w:val="auto"/>
                <w:sz w:val="20"/>
                <w:szCs w:val="20"/>
              </w:rPr>
              <w:t xml:space="preserve">Prüfung </w:t>
            </w:r>
            <w:r w:rsidR="00A02A2B">
              <w:rPr>
                <w:rFonts w:cs="Arial"/>
                <w:color w:val="auto"/>
                <w:sz w:val="20"/>
                <w:szCs w:val="20"/>
              </w:rPr>
              <w:t>mit Fachgespräch</w:t>
            </w:r>
          </w:p>
        </w:tc>
      </w:tr>
      <w:tr w:rsidR="00575D19" w:rsidRPr="00575D19" w14:paraId="604CF8A6" w14:textId="77777777" w:rsidTr="00575D19">
        <w:trPr>
          <w:trHeight w:val="340"/>
          <w:jc w:val="center"/>
        </w:trPr>
        <w:tc>
          <w:tcPr>
            <w:tcW w:w="151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5C1900A7" w14:textId="60553FE9" w:rsidR="00575D19" w:rsidRPr="006D7F0B" w:rsidRDefault="006D7F0B" w:rsidP="00575D19">
            <w:pPr>
              <w:spacing w:before="60" w:after="60" w:line="240" w:lineRule="auto"/>
              <w:rPr>
                <w:rFonts w:cs="Arial"/>
                <w:b/>
                <w:color w:val="auto"/>
                <w:sz w:val="20"/>
                <w:szCs w:val="20"/>
              </w:rPr>
            </w:pPr>
            <w:r w:rsidRPr="006D7F0B">
              <w:rPr>
                <w:rFonts w:cs="Arial"/>
                <w:b/>
                <w:color w:val="auto"/>
                <w:sz w:val="20"/>
                <w:szCs w:val="20"/>
              </w:rPr>
              <w:t>Präsenz</w:t>
            </w:r>
          </w:p>
        </w:tc>
        <w:tc>
          <w:tcPr>
            <w:tcW w:w="174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1AFEB945" w14:textId="63A0307A" w:rsidR="00575D19" w:rsidRPr="006D7F0B" w:rsidRDefault="006D7F0B" w:rsidP="003B1E28">
            <w:pPr>
              <w:spacing w:before="60" w:after="60" w:line="240" w:lineRule="auto"/>
              <w:rPr>
                <w:rFonts w:cs="Arial"/>
                <w:b/>
                <w:color w:val="auto"/>
                <w:sz w:val="20"/>
                <w:szCs w:val="20"/>
              </w:rPr>
            </w:pPr>
            <w:r w:rsidRPr="006D7F0B">
              <w:rPr>
                <w:rFonts w:cs="Arial"/>
                <w:b/>
                <w:color w:val="auto"/>
                <w:sz w:val="20"/>
                <w:szCs w:val="20"/>
              </w:rPr>
              <w:t>Selbststudium</w:t>
            </w:r>
          </w:p>
        </w:tc>
        <w:tc>
          <w:tcPr>
            <w:tcW w:w="174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463AFEC7" w14:textId="096AEC20" w:rsidR="00575D19" w:rsidRPr="006D7F0B" w:rsidRDefault="006D7F0B" w:rsidP="003B1E28">
            <w:pPr>
              <w:spacing w:before="60" w:after="60" w:line="240" w:lineRule="auto"/>
              <w:rPr>
                <w:rFonts w:cs="Arial"/>
                <w:b/>
                <w:color w:val="auto"/>
                <w:sz w:val="20"/>
                <w:szCs w:val="20"/>
              </w:rPr>
            </w:pPr>
            <w:r w:rsidRPr="006D7F0B">
              <w:rPr>
                <w:rFonts w:cs="Arial"/>
                <w:b/>
                <w:color w:val="auto"/>
                <w:sz w:val="20"/>
                <w:szCs w:val="20"/>
              </w:rPr>
              <w:t xml:space="preserve">Workload </w:t>
            </w:r>
          </w:p>
        </w:tc>
      </w:tr>
      <w:tr w:rsidR="006D7F0B" w:rsidRPr="00575D19" w14:paraId="3BF02AD6" w14:textId="77777777" w:rsidTr="00575D19">
        <w:trPr>
          <w:trHeight w:val="340"/>
          <w:jc w:val="center"/>
        </w:trPr>
        <w:tc>
          <w:tcPr>
            <w:tcW w:w="151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vAlign w:val="center"/>
          </w:tcPr>
          <w:p w14:paraId="5248F1C1" w14:textId="56D122F0" w:rsidR="006D7F0B" w:rsidRPr="00F364EC" w:rsidRDefault="00D3315E" w:rsidP="00575D19">
            <w:pPr>
              <w:spacing w:before="60" w:after="60" w:line="240" w:lineRule="auto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color w:val="auto"/>
                <w:sz w:val="20"/>
                <w:szCs w:val="20"/>
              </w:rPr>
              <w:t>32</w:t>
            </w:r>
            <w:r w:rsidR="00F364EC" w:rsidRPr="00F364EC">
              <w:rPr>
                <w:rFonts w:cs="Arial"/>
                <w:color w:val="auto"/>
                <w:sz w:val="20"/>
                <w:szCs w:val="20"/>
              </w:rPr>
              <w:t xml:space="preserve"> h</w:t>
            </w:r>
          </w:p>
        </w:tc>
        <w:tc>
          <w:tcPr>
            <w:tcW w:w="174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536F6323" w14:textId="2A7F0D4F" w:rsidR="006D7F0B" w:rsidRPr="00F364EC" w:rsidRDefault="005A7815" w:rsidP="006F30D2">
            <w:pPr>
              <w:spacing w:before="60" w:after="60" w:line="240" w:lineRule="auto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color w:val="auto"/>
                <w:sz w:val="20"/>
                <w:szCs w:val="20"/>
              </w:rPr>
              <w:t>4</w:t>
            </w:r>
            <w:r w:rsidR="00D3315E">
              <w:rPr>
                <w:rFonts w:cs="Arial"/>
                <w:color w:val="auto"/>
                <w:sz w:val="20"/>
                <w:szCs w:val="20"/>
              </w:rPr>
              <w:t>0</w:t>
            </w:r>
            <w:r w:rsidR="00F364EC">
              <w:rPr>
                <w:rFonts w:cs="Arial"/>
                <w:color w:val="auto"/>
                <w:sz w:val="20"/>
                <w:szCs w:val="20"/>
              </w:rPr>
              <w:t xml:space="preserve"> h</w:t>
            </w:r>
          </w:p>
        </w:tc>
        <w:tc>
          <w:tcPr>
            <w:tcW w:w="1745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14:paraId="733B1060" w14:textId="15FF1421" w:rsidR="006D7F0B" w:rsidRPr="00F364EC" w:rsidRDefault="00D3315E" w:rsidP="003B1E28">
            <w:pPr>
              <w:spacing w:before="60" w:after="60" w:line="240" w:lineRule="auto"/>
              <w:rPr>
                <w:rFonts w:cs="Arial"/>
                <w:color w:val="auto"/>
                <w:sz w:val="20"/>
                <w:szCs w:val="20"/>
              </w:rPr>
            </w:pPr>
            <w:r>
              <w:rPr>
                <w:rFonts w:cs="Arial"/>
                <w:color w:val="auto"/>
                <w:sz w:val="20"/>
                <w:szCs w:val="20"/>
              </w:rPr>
              <w:t>72</w:t>
            </w:r>
            <w:r w:rsidR="00F364EC">
              <w:rPr>
                <w:rFonts w:cs="Arial"/>
                <w:color w:val="auto"/>
                <w:sz w:val="20"/>
                <w:szCs w:val="20"/>
              </w:rPr>
              <w:t xml:space="preserve"> h</w:t>
            </w:r>
          </w:p>
        </w:tc>
      </w:tr>
      <w:bookmarkEnd w:id="0"/>
    </w:tbl>
    <w:p w14:paraId="03E57010" w14:textId="24E23DE6" w:rsidR="00F45726" w:rsidRDefault="00F45726" w:rsidP="00951AE3">
      <w:pPr>
        <w:spacing w:before="60" w:after="60" w:line="240" w:lineRule="auto"/>
        <w:rPr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14BDF" w:rsidRPr="00614BDF" w14:paraId="38CBE6A0" w14:textId="77777777" w:rsidTr="00614BDF">
        <w:tc>
          <w:tcPr>
            <w:tcW w:w="9060" w:type="dxa"/>
            <w:shd w:val="clear" w:color="auto" w:fill="D9D9D9" w:themeFill="background1" w:themeFillShade="D9"/>
          </w:tcPr>
          <w:p w14:paraId="0CA1DDF0" w14:textId="59AE4F43" w:rsidR="00614BDF" w:rsidRPr="00614BDF" w:rsidRDefault="00292936" w:rsidP="006D7F0B">
            <w:pPr>
              <w:spacing w:before="60" w:after="6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Lernergebnisse</w:t>
            </w:r>
          </w:p>
        </w:tc>
      </w:tr>
    </w:tbl>
    <w:p w14:paraId="22036F7E" w14:textId="77777777" w:rsidR="006D7F0B" w:rsidRPr="008039B2" w:rsidRDefault="006D7F0B" w:rsidP="006D7F0B">
      <w:pPr>
        <w:spacing w:before="60" w:after="60" w:line="240" w:lineRule="auto"/>
        <w:rPr>
          <w:sz w:val="20"/>
          <w:szCs w:val="20"/>
        </w:rPr>
      </w:pPr>
      <w:r w:rsidRPr="008039B2">
        <w:rPr>
          <w:sz w:val="20"/>
          <w:szCs w:val="20"/>
        </w:rPr>
        <w:t>Die Studierenden</w:t>
      </w:r>
    </w:p>
    <w:p w14:paraId="2D2C681C" w14:textId="2B0FBDD6" w:rsidR="008039B2" w:rsidRPr="008039B2" w:rsidRDefault="008039B2" w:rsidP="00812221">
      <w:pPr>
        <w:numPr>
          <w:ilvl w:val="0"/>
          <w:numId w:val="5"/>
        </w:numPr>
        <w:spacing w:before="60" w:after="60" w:line="240" w:lineRule="auto"/>
        <w:rPr>
          <w:sz w:val="20"/>
          <w:szCs w:val="20"/>
        </w:rPr>
      </w:pPr>
      <w:r w:rsidRPr="008039B2">
        <w:rPr>
          <w:sz w:val="20"/>
          <w:szCs w:val="20"/>
        </w:rPr>
        <w:t xml:space="preserve">Sie </w:t>
      </w:r>
      <w:r w:rsidR="0042184B">
        <w:rPr>
          <w:sz w:val="20"/>
          <w:szCs w:val="20"/>
        </w:rPr>
        <w:t>können eine Client-Server Applikation auf der Basis von TCP/IP Sockets realisieren</w:t>
      </w:r>
      <w:r w:rsidRPr="008039B2">
        <w:rPr>
          <w:sz w:val="20"/>
          <w:szCs w:val="20"/>
        </w:rPr>
        <w:t xml:space="preserve">. </w:t>
      </w:r>
    </w:p>
    <w:p w14:paraId="1BA2D7AF" w14:textId="77777777" w:rsidR="008039B2" w:rsidRPr="008039B2" w:rsidRDefault="008039B2" w:rsidP="00812221">
      <w:pPr>
        <w:numPr>
          <w:ilvl w:val="0"/>
          <w:numId w:val="5"/>
        </w:numPr>
        <w:spacing w:before="60" w:after="60" w:line="240" w:lineRule="auto"/>
        <w:rPr>
          <w:sz w:val="20"/>
          <w:szCs w:val="20"/>
        </w:rPr>
      </w:pPr>
      <w:r w:rsidRPr="008039B2">
        <w:rPr>
          <w:sz w:val="20"/>
          <w:szCs w:val="20"/>
        </w:rPr>
        <w:t>Sie können verteilte Applikationen konzipieren und entwickeln.</w:t>
      </w:r>
    </w:p>
    <w:p w14:paraId="5139226D" w14:textId="46F7B7FC" w:rsidR="008039B2" w:rsidRPr="008039B2" w:rsidRDefault="008039B2" w:rsidP="00812221">
      <w:pPr>
        <w:numPr>
          <w:ilvl w:val="0"/>
          <w:numId w:val="5"/>
        </w:numPr>
        <w:spacing w:before="60" w:after="60" w:line="240" w:lineRule="auto"/>
        <w:rPr>
          <w:sz w:val="20"/>
          <w:szCs w:val="20"/>
        </w:rPr>
      </w:pPr>
      <w:r w:rsidRPr="008039B2">
        <w:rPr>
          <w:sz w:val="20"/>
          <w:szCs w:val="20"/>
        </w:rPr>
        <w:t>Sie kennen die grundlegenden Konzepte, Techniken und Methoden</w:t>
      </w:r>
      <w:r w:rsidR="00EE57D3">
        <w:rPr>
          <w:sz w:val="20"/>
          <w:szCs w:val="20"/>
        </w:rPr>
        <w:t>,</w:t>
      </w:r>
      <w:r w:rsidRPr="008039B2">
        <w:rPr>
          <w:sz w:val="20"/>
          <w:szCs w:val="20"/>
        </w:rPr>
        <w:t xml:space="preserve"> </w:t>
      </w:r>
      <w:proofErr w:type="gramStart"/>
      <w:r w:rsidRPr="008039B2">
        <w:rPr>
          <w:sz w:val="20"/>
          <w:szCs w:val="20"/>
        </w:rPr>
        <w:t>um vertei</w:t>
      </w:r>
      <w:r w:rsidR="00EE57D3">
        <w:rPr>
          <w:sz w:val="20"/>
          <w:szCs w:val="20"/>
        </w:rPr>
        <w:t>lte</w:t>
      </w:r>
      <w:proofErr w:type="gramEnd"/>
      <w:r w:rsidR="00EE57D3">
        <w:rPr>
          <w:sz w:val="20"/>
          <w:szCs w:val="20"/>
        </w:rPr>
        <w:t xml:space="preserve"> und mobile Softwaresysteme zu designen und in Python zu implementieren.</w:t>
      </w:r>
    </w:p>
    <w:p w14:paraId="17EA7EE0" w14:textId="6D1AA396" w:rsidR="008039B2" w:rsidRPr="008039B2" w:rsidRDefault="008039B2" w:rsidP="00812221">
      <w:pPr>
        <w:numPr>
          <w:ilvl w:val="0"/>
          <w:numId w:val="5"/>
        </w:numPr>
        <w:spacing w:before="60" w:after="60" w:line="240" w:lineRule="auto"/>
        <w:rPr>
          <w:sz w:val="20"/>
          <w:szCs w:val="20"/>
        </w:rPr>
      </w:pPr>
      <w:r w:rsidRPr="008039B2">
        <w:rPr>
          <w:sz w:val="20"/>
          <w:szCs w:val="20"/>
        </w:rPr>
        <w:t>Sie sind in der Lage</w:t>
      </w:r>
      <w:r w:rsidR="00163B36">
        <w:rPr>
          <w:sz w:val="20"/>
          <w:szCs w:val="20"/>
        </w:rPr>
        <w:t>,</w:t>
      </w:r>
      <w:r w:rsidRPr="008039B2">
        <w:rPr>
          <w:sz w:val="20"/>
          <w:szCs w:val="20"/>
        </w:rPr>
        <w:t xml:space="preserve"> bei Software-Architekturfragen einen entscheidenden Beitrag zur Lösung beitragen.</w:t>
      </w:r>
    </w:p>
    <w:p w14:paraId="650D2F67" w14:textId="5FE6F1FC" w:rsidR="00AF2D3B" w:rsidRDefault="008039B2" w:rsidP="00812221">
      <w:pPr>
        <w:numPr>
          <w:ilvl w:val="0"/>
          <w:numId w:val="5"/>
        </w:numPr>
        <w:spacing w:before="60" w:after="60" w:line="240" w:lineRule="auto"/>
        <w:rPr>
          <w:sz w:val="20"/>
          <w:szCs w:val="20"/>
        </w:rPr>
      </w:pPr>
      <w:r w:rsidRPr="008039B2">
        <w:rPr>
          <w:sz w:val="20"/>
          <w:szCs w:val="20"/>
        </w:rPr>
        <w:t>Sie kennen die wichtigste</w:t>
      </w:r>
      <w:r w:rsidR="0043045C">
        <w:rPr>
          <w:sz w:val="20"/>
          <w:szCs w:val="20"/>
        </w:rPr>
        <w:t>n SOA – Konzepte (SOAP / REST</w:t>
      </w:r>
      <w:r w:rsidRPr="008039B2">
        <w:rPr>
          <w:sz w:val="20"/>
          <w:szCs w:val="20"/>
        </w:rPr>
        <w:t>) und können einfach</w:t>
      </w:r>
      <w:r w:rsidR="00291197">
        <w:rPr>
          <w:sz w:val="20"/>
          <w:szCs w:val="20"/>
        </w:rPr>
        <w:t>e Webservices selbst in Python entwickeln</w:t>
      </w:r>
    </w:p>
    <w:p w14:paraId="4A271B47" w14:textId="77777777" w:rsidR="0042184B" w:rsidRPr="0042184B" w:rsidRDefault="0042184B" w:rsidP="0042184B">
      <w:pPr>
        <w:spacing w:before="60" w:after="60" w:line="240" w:lineRule="auto"/>
        <w:ind w:left="1037"/>
        <w:rPr>
          <w:sz w:val="20"/>
          <w:szCs w:val="20"/>
        </w:rPr>
      </w:pP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9060"/>
      </w:tblGrid>
      <w:tr w:rsidR="00A528A2" w:rsidRPr="00DB0077" w14:paraId="2333261B" w14:textId="77777777" w:rsidTr="00614BDF">
        <w:trPr>
          <w:trHeight w:val="340"/>
          <w:jc w:val="center"/>
        </w:trPr>
        <w:tc>
          <w:tcPr>
            <w:tcW w:w="500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7EA1E09F" w14:textId="35977FE3" w:rsidR="00A528A2" w:rsidRPr="003B21BA" w:rsidRDefault="00A528A2" w:rsidP="006D7F0B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 w:rsidRPr="003B21BA">
              <w:rPr>
                <w:rFonts w:cs="Arial"/>
                <w:b/>
                <w:sz w:val="20"/>
                <w:szCs w:val="20"/>
              </w:rPr>
              <w:t>Le</w:t>
            </w:r>
            <w:r w:rsidR="00292936">
              <w:rPr>
                <w:rFonts w:cs="Arial"/>
                <w:b/>
                <w:sz w:val="20"/>
                <w:szCs w:val="20"/>
              </w:rPr>
              <w:t>h</w:t>
            </w:r>
            <w:r w:rsidRPr="003B21BA">
              <w:rPr>
                <w:rFonts w:cs="Arial"/>
                <w:b/>
                <w:sz w:val="20"/>
                <w:szCs w:val="20"/>
              </w:rPr>
              <w:t>rinhalte</w:t>
            </w:r>
          </w:p>
        </w:tc>
      </w:tr>
    </w:tbl>
    <w:p w14:paraId="1324EEF7" w14:textId="550DC8EC" w:rsidR="00BB083A" w:rsidRPr="00DB0F53" w:rsidRDefault="00BB083A" w:rsidP="00F403BB">
      <w:pPr>
        <w:pStyle w:val="Listenabsatz"/>
        <w:spacing w:before="60" w:after="60" w:line="240" w:lineRule="auto"/>
        <w:rPr>
          <w:sz w:val="20"/>
          <w:szCs w:val="20"/>
        </w:rPr>
      </w:pPr>
    </w:p>
    <w:p w14:paraId="1B7BD32D" w14:textId="77777777" w:rsidR="00EC653D" w:rsidRPr="00EC653D" w:rsidRDefault="00EC653D" w:rsidP="00EC653D">
      <w:pPr>
        <w:pStyle w:val="Listenabsatz"/>
        <w:numPr>
          <w:ilvl w:val="0"/>
          <w:numId w:val="4"/>
        </w:numPr>
        <w:spacing w:before="60" w:after="60" w:line="240" w:lineRule="auto"/>
        <w:rPr>
          <w:sz w:val="20"/>
          <w:szCs w:val="20"/>
          <w:lang w:val="fr-CH"/>
        </w:rPr>
      </w:pPr>
      <w:proofErr w:type="spellStart"/>
      <w:r w:rsidRPr="00EC653D">
        <w:rPr>
          <w:rFonts w:cs="Arial"/>
          <w:color w:val="3E3E3E"/>
          <w:sz w:val="20"/>
          <w:szCs w:val="20"/>
          <w:lang w:val="fr-CH"/>
        </w:rPr>
        <w:t>Client-Server</w:t>
      </w:r>
      <w:proofErr w:type="spellEnd"/>
      <w:r w:rsidRPr="00EC653D">
        <w:rPr>
          <w:rFonts w:cs="Arial"/>
          <w:color w:val="3E3E3E"/>
          <w:sz w:val="20"/>
          <w:szCs w:val="20"/>
          <w:lang w:val="fr-CH"/>
        </w:rPr>
        <w:t xml:space="preserve"> </w:t>
      </w:r>
      <w:proofErr w:type="spellStart"/>
      <w:r w:rsidRPr="00EC653D">
        <w:rPr>
          <w:rFonts w:cs="Arial"/>
          <w:color w:val="3E3E3E"/>
          <w:sz w:val="20"/>
          <w:szCs w:val="20"/>
          <w:lang w:val="fr-CH"/>
        </w:rPr>
        <w:t>Kommunikation</w:t>
      </w:r>
      <w:proofErr w:type="spellEnd"/>
    </w:p>
    <w:p w14:paraId="577C3C79" w14:textId="77777777" w:rsidR="00EC653D" w:rsidRPr="00EC653D" w:rsidRDefault="00EC653D" w:rsidP="00EC653D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fr-CH"/>
        </w:rPr>
      </w:pPr>
      <w:r w:rsidRPr="00EC653D">
        <w:rPr>
          <w:rFonts w:cs="Arial"/>
          <w:color w:val="3E3E3E"/>
          <w:sz w:val="20"/>
          <w:szCs w:val="20"/>
          <w:lang w:val="fr-CH"/>
        </w:rPr>
        <w:t>XML/JSON</w:t>
      </w:r>
    </w:p>
    <w:p w14:paraId="52DE7670" w14:textId="77777777" w:rsidR="00EC653D" w:rsidRPr="00EC653D" w:rsidRDefault="00EC653D" w:rsidP="00EC653D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fr-CH"/>
        </w:rPr>
      </w:pPr>
      <w:proofErr w:type="gramStart"/>
      <w:r w:rsidRPr="00EC653D">
        <w:rPr>
          <w:rFonts w:cs="Arial"/>
          <w:color w:val="3E3E3E"/>
          <w:sz w:val="20"/>
          <w:szCs w:val="20"/>
          <w:lang w:val="fr-CH"/>
        </w:rPr>
        <w:t>http</w:t>
      </w:r>
      <w:proofErr w:type="gramEnd"/>
      <w:r w:rsidRPr="00EC653D">
        <w:rPr>
          <w:rFonts w:cs="Arial"/>
          <w:color w:val="3E3E3E"/>
          <w:sz w:val="20"/>
          <w:szCs w:val="20"/>
          <w:lang w:val="fr-CH"/>
        </w:rPr>
        <w:t>-</w:t>
      </w:r>
      <w:proofErr w:type="spellStart"/>
      <w:r w:rsidRPr="00EC653D">
        <w:rPr>
          <w:rFonts w:cs="Arial"/>
          <w:color w:val="3E3E3E"/>
          <w:sz w:val="20"/>
          <w:szCs w:val="20"/>
          <w:lang w:val="fr-CH"/>
        </w:rPr>
        <w:t>Protokoll</w:t>
      </w:r>
      <w:proofErr w:type="spellEnd"/>
    </w:p>
    <w:p w14:paraId="40026323" w14:textId="44FE56D3" w:rsidR="00BB083A" w:rsidRPr="00C02AD0" w:rsidRDefault="00EC653D" w:rsidP="00EC653D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fr-CH"/>
        </w:rPr>
      </w:pPr>
      <w:r w:rsidRPr="00EC653D">
        <w:rPr>
          <w:rFonts w:cs="Arial"/>
          <w:color w:val="3E3E3E"/>
          <w:sz w:val="20"/>
          <w:szCs w:val="20"/>
          <w:lang w:val="fr-CH"/>
        </w:rPr>
        <w:t>TCP-IP Socket-Communication</w:t>
      </w:r>
    </w:p>
    <w:p w14:paraId="6C55C0E7" w14:textId="1A4EB9FD" w:rsidR="00C02AD0" w:rsidRPr="00EC653D" w:rsidRDefault="00C02AD0" w:rsidP="00EC653D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fr-CH"/>
        </w:rPr>
      </w:pPr>
      <w:r w:rsidRPr="00C02AD0">
        <w:rPr>
          <w:rFonts w:cs="Arial"/>
          <w:color w:val="3E3E3E"/>
          <w:sz w:val="20"/>
          <w:szCs w:val="20"/>
          <w:lang w:val="fr-CH"/>
        </w:rPr>
        <w:sym w:font="Wingdings" w:char="F0E8"/>
      </w:r>
      <w:r>
        <w:rPr>
          <w:rFonts w:cs="Arial"/>
          <w:color w:val="3E3E3E"/>
          <w:sz w:val="20"/>
          <w:szCs w:val="20"/>
          <w:lang w:val="fr-CH"/>
        </w:rPr>
        <w:t xml:space="preserve"> XML Service und Client in Python </w:t>
      </w:r>
      <w:proofErr w:type="spellStart"/>
      <w:r>
        <w:rPr>
          <w:rFonts w:cs="Arial"/>
          <w:color w:val="3E3E3E"/>
          <w:sz w:val="20"/>
          <w:szCs w:val="20"/>
          <w:lang w:val="fr-CH"/>
        </w:rPr>
        <w:t>implementieren</w:t>
      </w:r>
      <w:proofErr w:type="spellEnd"/>
    </w:p>
    <w:p w14:paraId="3D1599E1" w14:textId="77777777" w:rsidR="00EC653D" w:rsidRPr="00EC653D" w:rsidRDefault="00EC653D" w:rsidP="00812221">
      <w:pPr>
        <w:pStyle w:val="Listenabsatz"/>
        <w:numPr>
          <w:ilvl w:val="0"/>
          <w:numId w:val="4"/>
        </w:numPr>
        <w:spacing w:before="60" w:after="60" w:line="240" w:lineRule="auto"/>
        <w:rPr>
          <w:sz w:val="20"/>
          <w:szCs w:val="20"/>
        </w:rPr>
      </w:pPr>
      <w:proofErr w:type="spellStart"/>
      <w:r>
        <w:rPr>
          <w:rFonts w:cs="Arial"/>
          <w:color w:val="3E3E3E"/>
          <w:sz w:val="20"/>
          <w:szCs w:val="20"/>
          <w:lang w:val="en-US"/>
        </w:rPr>
        <w:t>Verschlüsselung</w:t>
      </w:r>
      <w:proofErr w:type="spellEnd"/>
      <w:r>
        <w:rPr>
          <w:rFonts w:cs="Arial"/>
          <w:color w:val="3E3E3E"/>
          <w:sz w:val="20"/>
          <w:szCs w:val="20"/>
          <w:lang w:val="en-US"/>
        </w:rPr>
        <w:t xml:space="preserve"> / </w:t>
      </w:r>
      <w:proofErr w:type="spellStart"/>
      <w:r>
        <w:rPr>
          <w:rFonts w:cs="Arial"/>
          <w:color w:val="3E3E3E"/>
          <w:sz w:val="20"/>
          <w:szCs w:val="20"/>
          <w:lang w:val="en-US"/>
        </w:rPr>
        <w:t>Authentifizierung</w:t>
      </w:r>
      <w:proofErr w:type="spellEnd"/>
    </w:p>
    <w:p w14:paraId="0F5802E0" w14:textId="5AC1F8B9" w:rsidR="00EC653D" w:rsidRPr="00EC653D" w:rsidRDefault="00EC653D" w:rsidP="00EC653D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</w:rPr>
      </w:pPr>
      <w:proofErr w:type="spellStart"/>
      <w:r>
        <w:rPr>
          <w:rFonts w:cs="Arial"/>
          <w:color w:val="3E3E3E"/>
          <w:sz w:val="20"/>
          <w:szCs w:val="20"/>
          <w:lang w:val="en-US"/>
        </w:rPr>
        <w:t>sym</w:t>
      </w:r>
      <w:proofErr w:type="spellEnd"/>
      <w:r>
        <w:rPr>
          <w:rFonts w:cs="Arial"/>
          <w:color w:val="3E3E3E"/>
          <w:sz w:val="20"/>
          <w:szCs w:val="20"/>
          <w:lang w:val="en-US"/>
        </w:rPr>
        <w:t>/</w:t>
      </w:r>
      <w:proofErr w:type="spellStart"/>
      <w:r>
        <w:rPr>
          <w:rFonts w:cs="Arial"/>
          <w:color w:val="3E3E3E"/>
          <w:sz w:val="20"/>
          <w:szCs w:val="20"/>
          <w:lang w:val="en-US"/>
        </w:rPr>
        <w:t>asym</w:t>
      </w:r>
      <w:proofErr w:type="spellEnd"/>
      <w:r>
        <w:rPr>
          <w:rFonts w:cs="Arial"/>
          <w:color w:val="3E3E3E"/>
          <w:sz w:val="20"/>
          <w:szCs w:val="20"/>
          <w:lang w:val="en-US"/>
        </w:rPr>
        <w:t xml:space="preserve"> </w:t>
      </w:r>
      <w:proofErr w:type="spellStart"/>
      <w:r>
        <w:rPr>
          <w:rFonts w:cs="Arial"/>
          <w:color w:val="3E3E3E"/>
          <w:sz w:val="20"/>
          <w:szCs w:val="20"/>
          <w:lang w:val="en-US"/>
        </w:rPr>
        <w:t>Verschlüsselung</w:t>
      </w:r>
      <w:proofErr w:type="spellEnd"/>
      <w:r>
        <w:rPr>
          <w:rFonts w:cs="Arial"/>
          <w:color w:val="3E3E3E"/>
          <w:sz w:val="20"/>
          <w:szCs w:val="20"/>
          <w:lang w:val="en-US"/>
        </w:rPr>
        <w:t xml:space="preserve"> – </w:t>
      </w:r>
      <w:proofErr w:type="spellStart"/>
      <w:r>
        <w:rPr>
          <w:rFonts w:cs="Arial"/>
          <w:color w:val="3E3E3E"/>
          <w:sz w:val="20"/>
          <w:szCs w:val="20"/>
          <w:lang w:val="en-US"/>
        </w:rPr>
        <w:t>Entschlüsselung</w:t>
      </w:r>
      <w:proofErr w:type="spellEnd"/>
    </w:p>
    <w:p w14:paraId="07E63C29" w14:textId="7DD39396" w:rsidR="00163B36" w:rsidRPr="00EC653D" w:rsidRDefault="00EC653D" w:rsidP="00EC653D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</w:rPr>
      </w:pPr>
      <w:proofErr w:type="spellStart"/>
      <w:r>
        <w:rPr>
          <w:rFonts w:cs="Arial"/>
          <w:color w:val="3E3E3E"/>
          <w:sz w:val="20"/>
          <w:szCs w:val="20"/>
          <w:lang w:val="en-US"/>
        </w:rPr>
        <w:t>Signieren</w:t>
      </w:r>
      <w:proofErr w:type="spellEnd"/>
      <w:r>
        <w:rPr>
          <w:rFonts w:cs="Arial"/>
          <w:color w:val="3E3E3E"/>
          <w:sz w:val="20"/>
          <w:szCs w:val="20"/>
          <w:lang w:val="en-US"/>
        </w:rPr>
        <w:t xml:space="preserve"> – </w:t>
      </w:r>
      <w:proofErr w:type="spellStart"/>
      <w:r>
        <w:rPr>
          <w:rFonts w:cs="Arial"/>
          <w:color w:val="3E3E3E"/>
          <w:sz w:val="20"/>
          <w:szCs w:val="20"/>
          <w:lang w:val="en-US"/>
        </w:rPr>
        <w:t>Authentifizieren</w:t>
      </w:r>
      <w:proofErr w:type="spellEnd"/>
    </w:p>
    <w:p w14:paraId="38D1E751" w14:textId="3AF74AB9" w:rsidR="00EC653D" w:rsidRPr="00C02AD0" w:rsidRDefault="00EC653D" w:rsidP="00EC653D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</w:rPr>
      </w:pPr>
      <w:proofErr w:type="spellStart"/>
      <w:r>
        <w:rPr>
          <w:rFonts w:cs="Arial"/>
          <w:color w:val="3E3E3E"/>
          <w:sz w:val="20"/>
          <w:szCs w:val="20"/>
          <w:lang w:val="en-US"/>
        </w:rPr>
        <w:t>Zertifikate</w:t>
      </w:r>
      <w:proofErr w:type="spellEnd"/>
    </w:p>
    <w:p w14:paraId="3BFA678F" w14:textId="16EF71D6" w:rsidR="00C02AD0" w:rsidRPr="00224536" w:rsidRDefault="00C02AD0" w:rsidP="00EC653D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</w:rPr>
      </w:pPr>
      <w:r w:rsidRPr="00C02AD0">
        <w:rPr>
          <w:rFonts w:cs="Arial"/>
          <w:color w:val="3E3E3E"/>
          <w:sz w:val="20"/>
          <w:szCs w:val="20"/>
          <w:lang w:val="en-US"/>
        </w:rPr>
        <w:sym w:font="Wingdings" w:char="F0E8"/>
      </w:r>
      <w:r>
        <w:rPr>
          <w:rFonts w:cs="Arial"/>
          <w:color w:val="3E3E3E"/>
          <w:sz w:val="20"/>
          <w:szCs w:val="20"/>
          <w:lang w:val="en-US"/>
        </w:rPr>
        <w:t xml:space="preserve"> Mit Web-tools </w:t>
      </w:r>
      <w:proofErr w:type="spellStart"/>
      <w:r>
        <w:rPr>
          <w:rFonts w:cs="Arial"/>
          <w:color w:val="3E3E3E"/>
          <w:sz w:val="20"/>
          <w:szCs w:val="20"/>
          <w:lang w:val="en-US"/>
        </w:rPr>
        <w:t>Uebung</w:t>
      </w:r>
      <w:proofErr w:type="spellEnd"/>
      <w:r>
        <w:rPr>
          <w:rFonts w:cs="Arial"/>
          <w:color w:val="3E3E3E"/>
          <w:sz w:val="20"/>
          <w:szCs w:val="20"/>
          <w:lang w:val="en-US"/>
        </w:rPr>
        <w:t xml:space="preserve"> </w:t>
      </w:r>
      <w:proofErr w:type="spellStart"/>
      <w:r>
        <w:rPr>
          <w:rFonts w:cs="Arial"/>
          <w:color w:val="3E3E3E"/>
          <w:sz w:val="20"/>
          <w:szCs w:val="20"/>
          <w:lang w:val="en-US"/>
        </w:rPr>
        <w:t>machen</w:t>
      </w:r>
      <w:proofErr w:type="spellEnd"/>
    </w:p>
    <w:p w14:paraId="25422648" w14:textId="77777777" w:rsidR="007317DB" w:rsidRPr="0044713F" w:rsidRDefault="007317DB" w:rsidP="007317DB">
      <w:pPr>
        <w:pStyle w:val="Listenabsatz"/>
        <w:numPr>
          <w:ilvl w:val="0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proofErr w:type="spellStart"/>
      <w:r>
        <w:rPr>
          <w:rFonts w:cs="Arial"/>
          <w:color w:val="3E3E3E"/>
          <w:sz w:val="20"/>
          <w:szCs w:val="20"/>
          <w:lang w:val="en-US"/>
        </w:rPr>
        <w:t>Eigener</w:t>
      </w:r>
      <w:proofErr w:type="spellEnd"/>
      <w:r>
        <w:rPr>
          <w:rFonts w:cs="Arial"/>
          <w:color w:val="3E3E3E"/>
          <w:sz w:val="20"/>
          <w:szCs w:val="20"/>
          <w:lang w:val="en-US"/>
        </w:rPr>
        <w:t xml:space="preserve"> Web-Service in Python </w:t>
      </w:r>
      <w:proofErr w:type="spellStart"/>
      <w:r>
        <w:rPr>
          <w:rFonts w:cs="Arial"/>
          <w:color w:val="3E3E3E"/>
          <w:sz w:val="20"/>
          <w:szCs w:val="20"/>
          <w:lang w:val="en-US"/>
        </w:rPr>
        <w:t>implementieren</w:t>
      </w:r>
      <w:proofErr w:type="spellEnd"/>
    </w:p>
    <w:p w14:paraId="75C36734" w14:textId="77777777" w:rsidR="007317DB" w:rsidRPr="0044713F" w:rsidRDefault="007317DB" w:rsidP="007317DB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r>
        <w:rPr>
          <w:rFonts w:cs="Arial"/>
          <w:color w:val="3E3E3E"/>
          <w:sz w:val="20"/>
          <w:szCs w:val="20"/>
          <w:lang w:val="en-US"/>
        </w:rPr>
        <w:t>FLASK / Django</w:t>
      </w:r>
    </w:p>
    <w:p w14:paraId="645B27EE" w14:textId="77777777" w:rsidR="007317DB" w:rsidRPr="00667C12" w:rsidRDefault="007317DB" w:rsidP="007317DB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r>
        <w:rPr>
          <w:rFonts w:cs="Arial"/>
          <w:color w:val="3E3E3E"/>
          <w:sz w:val="20"/>
          <w:szCs w:val="20"/>
          <w:lang w:val="en-US"/>
        </w:rPr>
        <w:t>REST-</w:t>
      </w:r>
      <w:proofErr w:type="spellStart"/>
      <w:r>
        <w:rPr>
          <w:rFonts w:cs="Arial"/>
          <w:color w:val="3E3E3E"/>
          <w:sz w:val="20"/>
          <w:szCs w:val="20"/>
          <w:lang w:val="en-US"/>
        </w:rPr>
        <w:t>Servcie</w:t>
      </w:r>
      <w:proofErr w:type="spellEnd"/>
      <w:r>
        <w:rPr>
          <w:rFonts w:cs="Arial"/>
          <w:color w:val="3E3E3E"/>
          <w:sz w:val="20"/>
          <w:szCs w:val="20"/>
          <w:lang w:val="en-US"/>
        </w:rPr>
        <w:t xml:space="preserve"> </w:t>
      </w:r>
    </w:p>
    <w:p w14:paraId="11F12F8B" w14:textId="77777777" w:rsidR="00EC653D" w:rsidRPr="00EC653D" w:rsidRDefault="00EC653D" w:rsidP="00812221">
      <w:pPr>
        <w:pStyle w:val="Listenabsatz"/>
        <w:numPr>
          <w:ilvl w:val="0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r w:rsidRPr="00A02A2B">
        <w:rPr>
          <w:rFonts w:cs="Arial"/>
          <w:color w:val="3E3E3E"/>
          <w:sz w:val="20"/>
          <w:szCs w:val="20"/>
        </w:rPr>
        <w:t>Bestehender Web-Services in Python nutzen</w:t>
      </w:r>
    </w:p>
    <w:p w14:paraId="7B9F85F6" w14:textId="3415EE00" w:rsidR="00EC653D" w:rsidRPr="00EC653D" w:rsidRDefault="00EC653D" w:rsidP="00EC653D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r>
        <w:rPr>
          <w:rFonts w:cs="Arial"/>
          <w:color w:val="3E3E3E"/>
          <w:sz w:val="20"/>
          <w:szCs w:val="20"/>
        </w:rPr>
        <w:t xml:space="preserve">Unterschied </w:t>
      </w:r>
      <w:r w:rsidRPr="00A02A2B">
        <w:rPr>
          <w:rFonts w:cs="Arial"/>
          <w:color w:val="3E3E3E"/>
          <w:sz w:val="20"/>
          <w:szCs w:val="20"/>
        </w:rPr>
        <w:t>SOAP / REST</w:t>
      </w:r>
    </w:p>
    <w:p w14:paraId="48584D4B" w14:textId="4F51A715" w:rsidR="00EC653D" w:rsidRPr="00EC653D" w:rsidRDefault="00EC653D" w:rsidP="00EC653D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r>
        <w:rPr>
          <w:rFonts w:cs="Arial"/>
          <w:color w:val="3E3E3E"/>
          <w:sz w:val="20"/>
          <w:szCs w:val="20"/>
        </w:rPr>
        <w:t xml:space="preserve">SOAP </w:t>
      </w:r>
      <w:proofErr w:type="spellStart"/>
      <w:r>
        <w:rPr>
          <w:rFonts w:cs="Arial"/>
          <w:color w:val="3E3E3E"/>
          <w:sz w:val="20"/>
          <w:szCs w:val="20"/>
        </w:rPr>
        <w:t>call</w:t>
      </w:r>
      <w:proofErr w:type="spellEnd"/>
      <w:r>
        <w:rPr>
          <w:rFonts w:cs="Arial"/>
          <w:color w:val="3E3E3E"/>
          <w:sz w:val="20"/>
          <w:szCs w:val="20"/>
        </w:rPr>
        <w:t xml:space="preserve"> von Python aus</w:t>
      </w:r>
      <w:r w:rsidR="0044713F">
        <w:rPr>
          <w:rFonts w:cs="Arial"/>
          <w:color w:val="3E3E3E"/>
          <w:sz w:val="20"/>
          <w:szCs w:val="20"/>
        </w:rPr>
        <w:t xml:space="preserve"> (gegen JAVA EJB)</w:t>
      </w:r>
    </w:p>
    <w:p w14:paraId="2FA88608" w14:textId="2CE1D93D" w:rsidR="00BB083A" w:rsidRPr="00EC653D" w:rsidRDefault="00EC653D" w:rsidP="00EC653D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r w:rsidRPr="00EC653D">
        <w:rPr>
          <w:rFonts w:cs="Arial"/>
          <w:color w:val="3E3E3E"/>
          <w:sz w:val="20"/>
          <w:szCs w:val="20"/>
          <w:lang w:val="fr-CH"/>
        </w:rPr>
        <w:t xml:space="preserve">REST-Service call and JSON </w:t>
      </w:r>
      <w:proofErr w:type="spellStart"/>
      <w:r w:rsidRPr="00EC653D">
        <w:rPr>
          <w:rFonts w:cs="Arial"/>
          <w:color w:val="3E3E3E"/>
          <w:sz w:val="20"/>
          <w:szCs w:val="20"/>
          <w:lang w:val="fr-CH"/>
        </w:rPr>
        <w:t>processing</w:t>
      </w:r>
      <w:proofErr w:type="spellEnd"/>
    </w:p>
    <w:p w14:paraId="6F57BE04" w14:textId="062E08AF" w:rsidR="00EC653D" w:rsidRPr="00C02AD0" w:rsidRDefault="00EC653D" w:rsidP="00EC653D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r>
        <w:rPr>
          <w:rFonts w:cs="Arial"/>
          <w:color w:val="3E3E3E"/>
          <w:sz w:val="20"/>
          <w:szCs w:val="20"/>
          <w:lang w:val="fr-CH"/>
        </w:rPr>
        <w:t xml:space="preserve">Python module </w:t>
      </w:r>
      <w:proofErr w:type="spellStart"/>
      <w:r w:rsidRPr="00EC653D">
        <w:rPr>
          <w:rFonts w:cs="Arial"/>
          <w:b/>
          <w:bCs/>
          <w:color w:val="3E3E3E"/>
          <w:sz w:val="20"/>
          <w:szCs w:val="20"/>
          <w:lang w:val="fr-CH"/>
        </w:rPr>
        <w:t>request</w:t>
      </w:r>
      <w:proofErr w:type="spellEnd"/>
    </w:p>
    <w:p w14:paraId="673696A7" w14:textId="49699462" w:rsidR="00C02AD0" w:rsidRPr="00163B36" w:rsidRDefault="00C02AD0" w:rsidP="00EC653D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r w:rsidRPr="00C02AD0">
        <w:rPr>
          <w:rFonts w:cs="Arial"/>
          <w:color w:val="3E3E3E"/>
          <w:sz w:val="20"/>
          <w:szCs w:val="20"/>
          <w:lang w:val="fr-CH"/>
        </w:rPr>
        <w:sym w:font="Wingdings" w:char="F0E8"/>
      </w:r>
      <w:r w:rsidRPr="00C02AD0">
        <w:rPr>
          <w:rFonts w:cs="Arial"/>
          <w:color w:val="3E3E3E"/>
          <w:sz w:val="20"/>
          <w:szCs w:val="20"/>
        </w:rPr>
        <w:t xml:space="preserve"> Verschiedenen Request-Methoden in P</w:t>
      </w:r>
      <w:r>
        <w:rPr>
          <w:rFonts w:cs="Arial"/>
          <w:color w:val="3E3E3E"/>
          <w:sz w:val="20"/>
          <w:szCs w:val="20"/>
        </w:rPr>
        <w:t>ython implementieren</w:t>
      </w:r>
    </w:p>
    <w:p w14:paraId="15DB10DA" w14:textId="43EA9B49" w:rsidR="00EC653D" w:rsidRDefault="00C02AD0" w:rsidP="00812221">
      <w:pPr>
        <w:pStyle w:val="Listenabsatz"/>
        <w:numPr>
          <w:ilvl w:val="0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Auftrag</w:t>
      </w:r>
      <w:proofErr w:type="spellEnd"/>
      <w:r>
        <w:rPr>
          <w:sz w:val="20"/>
          <w:szCs w:val="20"/>
          <w:lang w:val="en-US"/>
        </w:rPr>
        <w:t xml:space="preserve"> für </w:t>
      </w:r>
      <w:proofErr w:type="spellStart"/>
      <w:r>
        <w:rPr>
          <w:sz w:val="20"/>
          <w:szCs w:val="20"/>
          <w:lang w:val="en-US"/>
        </w:rPr>
        <w:t>Leistungsnachweis</w:t>
      </w:r>
      <w:proofErr w:type="spellEnd"/>
    </w:p>
    <w:p w14:paraId="2DDC0B5E" w14:textId="76B03C6B" w:rsidR="00224536" w:rsidRDefault="00291197" w:rsidP="00812221">
      <w:pPr>
        <w:pStyle w:val="Listenabsatz"/>
        <w:numPr>
          <w:ilvl w:val="0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2-Tie</w:t>
      </w:r>
      <w:r w:rsidR="00163B36">
        <w:rPr>
          <w:sz w:val="20"/>
          <w:szCs w:val="20"/>
          <w:lang w:val="en-US"/>
        </w:rPr>
        <w:t>r Application (Python Frontend / DB as Backend)</w:t>
      </w:r>
    </w:p>
    <w:p w14:paraId="5204F751" w14:textId="77777777" w:rsidR="00C83A81" w:rsidRDefault="00C83A81" w:rsidP="00C83A81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DB-Connection</w:t>
      </w:r>
    </w:p>
    <w:p w14:paraId="620AC08B" w14:textId="7731F15A" w:rsidR="00C83A81" w:rsidRDefault="00C83A81" w:rsidP="00C83A81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Calling an SQL Statement (DML) </w:t>
      </w:r>
    </w:p>
    <w:p w14:paraId="36584F45" w14:textId="75B250B4" w:rsidR="00C83A81" w:rsidRDefault="00C83A81" w:rsidP="00C83A81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Processing Result-Set</w:t>
      </w:r>
    </w:p>
    <w:p w14:paraId="54CF0EB0" w14:textId="1F78DA65" w:rsidR="00C83A81" w:rsidRDefault="00C83A81" w:rsidP="00C83A81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Calling Stored-Procedure</w:t>
      </w:r>
    </w:p>
    <w:p w14:paraId="7A5F1281" w14:textId="53AE2C97" w:rsidR="00C83A81" w:rsidRPr="00224536" w:rsidRDefault="00C83A81" w:rsidP="00C83A81">
      <w:pPr>
        <w:pStyle w:val="Listenabsatz"/>
        <w:numPr>
          <w:ilvl w:val="1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Transactions</w:t>
      </w:r>
    </w:p>
    <w:p w14:paraId="406228CD" w14:textId="0964AF92" w:rsidR="003167D3" w:rsidRPr="00DB0F53" w:rsidRDefault="003167D3" w:rsidP="003167D3">
      <w:pPr>
        <w:pStyle w:val="Listenabsatz"/>
        <w:numPr>
          <w:ilvl w:val="0"/>
          <w:numId w:val="4"/>
        </w:numPr>
        <w:spacing w:before="60" w:after="60" w:line="240" w:lineRule="auto"/>
        <w:rPr>
          <w:sz w:val="20"/>
          <w:szCs w:val="20"/>
        </w:rPr>
      </w:pPr>
      <w:r>
        <w:rPr>
          <w:rFonts w:cs="Arial"/>
          <w:color w:val="3E3E3E"/>
          <w:sz w:val="20"/>
          <w:szCs w:val="20"/>
        </w:rPr>
        <w:t>Mobile Entwicklung und Marketing</w:t>
      </w:r>
      <w:r w:rsidR="00C83A81">
        <w:rPr>
          <w:rFonts w:cs="Arial"/>
          <w:color w:val="3E3E3E"/>
          <w:sz w:val="20"/>
          <w:szCs w:val="20"/>
        </w:rPr>
        <w:t>.</w:t>
      </w:r>
      <w:r>
        <w:rPr>
          <w:rFonts w:cs="Arial"/>
          <w:color w:val="3E3E3E"/>
          <w:sz w:val="20"/>
          <w:szCs w:val="20"/>
        </w:rPr>
        <w:t xml:space="preserve"> </w:t>
      </w:r>
      <w:r w:rsidR="00C83A81">
        <w:rPr>
          <w:rFonts w:cs="Arial"/>
          <w:color w:val="3E3E3E"/>
          <w:sz w:val="20"/>
          <w:szCs w:val="20"/>
        </w:rPr>
        <w:t xml:space="preserve"> Ein </w:t>
      </w:r>
      <w:r>
        <w:rPr>
          <w:rFonts w:cs="Arial"/>
          <w:color w:val="3E3E3E"/>
          <w:sz w:val="20"/>
          <w:szCs w:val="20"/>
        </w:rPr>
        <w:t>Rundgang (</w:t>
      </w:r>
      <w:r w:rsidR="00C83A81">
        <w:rPr>
          <w:rFonts w:cs="Arial"/>
          <w:color w:val="3E3E3E"/>
          <w:sz w:val="20"/>
          <w:szCs w:val="20"/>
        </w:rPr>
        <w:t xml:space="preserve">Mit </w:t>
      </w:r>
      <w:r>
        <w:rPr>
          <w:rFonts w:cs="Arial"/>
          <w:color w:val="3E3E3E"/>
          <w:sz w:val="20"/>
          <w:szCs w:val="20"/>
        </w:rPr>
        <w:t>Frank-Stefan Heinz)</w:t>
      </w:r>
    </w:p>
    <w:p w14:paraId="72B51669" w14:textId="1B4AFF7B" w:rsidR="00A528A2" w:rsidRPr="00557B13" w:rsidRDefault="00C02AD0" w:rsidP="00812221">
      <w:pPr>
        <w:pStyle w:val="Listenabsatz"/>
        <w:numPr>
          <w:ilvl w:val="0"/>
          <w:numId w:val="4"/>
        </w:numPr>
        <w:spacing w:before="60" w:after="60" w:line="240" w:lineRule="auto"/>
        <w:rPr>
          <w:sz w:val="20"/>
          <w:szCs w:val="20"/>
          <w:lang w:val="en-US"/>
        </w:rPr>
      </w:pPr>
      <w:r>
        <w:rPr>
          <w:rFonts w:cs="Arial"/>
          <w:color w:val="3E3E3E"/>
          <w:sz w:val="20"/>
          <w:szCs w:val="20"/>
          <w:lang w:val="en-US"/>
        </w:rPr>
        <w:t xml:space="preserve">Message Queues und </w:t>
      </w:r>
      <w:r w:rsidR="00557B13" w:rsidRPr="00557B13">
        <w:rPr>
          <w:rFonts w:cs="Arial"/>
          <w:color w:val="3E3E3E"/>
          <w:sz w:val="20"/>
          <w:szCs w:val="20"/>
          <w:lang w:val="en-US"/>
        </w:rPr>
        <w:t xml:space="preserve">IoT </w:t>
      </w:r>
      <w:proofErr w:type="spellStart"/>
      <w:r w:rsidR="00557B13" w:rsidRPr="00557B13">
        <w:rPr>
          <w:rFonts w:cs="Arial"/>
          <w:color w:val="3E3E3E"/>
          <w:sz w:val="20"/>
          <w:szCs w:val="20"/>
          <w:lang w:val="en-US"/>
        </w:rPr>
        <w:t>Anwendung</w:t>
      </w:r>
      <w:proofErr w:type="spellEnd"/>
      <w:r w:rsidR="00557B13" w:rsidRPr="00557B13">
        <w:rPr>
          <w:rFonts w:cs="Arial"/>
          <w:color w:val="3E3E3E"/>
          <w:sz w:val="20"/>
          <w:szCs w:val="20"/>
          <w:lang w:val="en-US"/>
        </w:rPr>
        <w:t xml:space="preserve"> </w:t>
      </w:r>
      <w:r>
        <w:rPr>
          <w:rFonts w:cs="Arial"/>
          <w:color w:val="3E3E3E"/>
          <w:sz w:val="20"/>
          <w:szCs w:val="20"/>
          <w:lang w:val="en-US"/>
        </w:rPr>
        <w:t>in Python</w:t>
      </w:r>
    </w:p>
    <w:p w14:paraId="5837A5C4" w14:textId="77777777" w:rsidR="00DB0F53" w:rsidRPr="00557B13" w:rsidRDefault="00DB0F53" w:rsidP="00DB0F53">
      <w:pPr>
        <w:pStyle w:val="Listenabsatz"/>
        <w:spacing w:before="60" w:after="60" w:line="240" w:lineRule="auto"/>
        <w:rPr>
          <w:sz w:val="20"/>
          <w:szCs w:val="20"/>
          <w:lang w:val="en-US"/>
        </w:rPr>
      </w:pP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9060"/>
      </w:tblGrid>
      <w:tr w:rsidR="00A528A2" w:rsidRPr="00DB0077" w14:paraId="45EC8B1F" w14:textId="77777777" w:rsidTr="00614BDF">
        <w:trPr>
          <w:trHeight w:val="340"/>
          <w:jc w:val="center"/>
        </w:trPr>
        <w:tc>
          <w:tcPr>
            <w:tcW w:w="500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50BEE1E2" w14:textId="418054B5" w:rsidR="00A528A2" w:rsidRPr="003B21BA" w:rsidRDefault="00A528A2" w:rsidP="0029604B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 w:rsidRPr="003B21BA">
              <w:rPr>
                <w:rFonts w:cs="Arial"/>
                <w:b/>
                <w:sz w:val="20"/>
                <w:szCs w:val="20"/>
              </w:rPr>
              <w:lastRenderedPageBreak/>
              <w:t>Lehr- und Lernmethoden</w:t>
            </w:r>
          </w:p>
        </w:tc>
      </w:tr>
    </w:tbl>
    <w:p w14:paraId="6E795307" w14:textId="06E1ADD0" w:rsidR="00A528A2" w:rsidRDefault="00625E6B" w:rsidP="00812221">
      <w:pPr>
        <w:pStyle w:val="Listenabsatz"/>
        <w:numPr>
          <w:ilvl w:val="0"/>
          <w:numId w:val="2"/>
        </w:numPr>
        <w:spacing w:before="60" w:after="60" w:line="240" w:lineRule="auto"/>
        <w:ind w:left="709" w:hanging="425"/>
        <w:rPr>
          <w:sz w:val="20"/>
          <w:szCs w:val="20"/>
        </w:rPr>
      </w:pPr>
      <w:r w:rsidRPr="00D17E9A">
        <w:rPr>
          <w:sz w:val="20"/>
          <w:szCs w:val="20"/>
        </w:rPr>
        <w:t>Stoffvermittlung Frontalunterricht, Übungen lösen im Präsenzunterricht und Selbststudium</w:t>
      </w:r>
    </w:p>
    <w:p w14:paraId="100D681A" w14:textId="41D4C326" w:rsidR="00A77D9A" w:rsidRDefault="00A77D9A" w:rsidP="00EB1CBA">
      <w:pPr>
        <w:pStyle w:val="Listenabsatz"/>
        <w:numPr>
          <w:ilvl w:val="0"/>
          <w:numId w:val="2"/>
        </w:numPr>
        <w:spacing w:before="60" w:after="60" w:line="240" w:lineRule="auto"/>
        <w:ind w:left="709" w:hanging="425"/>
        <w:rPr>
          <w:sz w:val="20"/>
          <w:szCs w:val="20"/>
        </w:rPr>
      </w:pPr>
      <w:r w:rsidRPr="00C47122">
        <w:rPr>
          <w:b/>
          <w:bCs/>
          <w:sz w:val="20"/>
          <w:szCs w:val="20"/>
        </w:rPr>
        <w:t>Formative Lernkontrolle:</w:t>
      </w:r>
      <w:r w:rsidRPr="00C47122">
        <w:rPr>
          <w:sz w:val="20"/>
          <w:szCs w:val="20"/>
        </w:rPr>
        <w:t xml:space="preserve"> </w:t>
      </w:r>
      <w:r w:rsidR="00C47122" w:rsidRPr="00C47122">
        <w:rPr>
          <w:sz w:val="20"/>
          <w:szCs w:val="20"/>
        </w:rPr>
        <w:t>Zur Vorbereitung auf den Leistungsnachweis müssen die Studierenden zu Fragestellungen entsprechende Lösungen in Python implementieren und die Resultate selbständig überprüfen.</w:t>
      </w:r>
      <w:r w:rsidR="00C47122">
        <w:rPr>
          <w:sz w:val="20"/>
          <w:szCs w:val="20"/>
        </w:rPr>
        <w:t xml:space="preserve"> Als Entwicklungs-Umgebung wird </w:t>
      </w:r>
      <w:proofErr w:type="spellStart"/>
      <w:r w:rsidR="00C47122">
        <w:rPr>
          <w:sz w:val="20"/>
          <w:szCs w:val="20"/>
        </w:rPr>
        <w:t>PyCharm</w:t>
      </w:r>
      <w:proofErr w:type="spellEnd"/>
      <w:r w:rsidR="00C47122">
        <w:rPr>
          <w:sz w:val="20"/>
          <w:szCs w:val="20"/>
        </w:rPr>
        <w:t xml:space="preserve"> verwendet.</w:t>
      </w:r>
    </w:p>
    <w:p w14:paraId="1A4F6233" w14:textId="77777777" w:rsidR="007E1626" w:rsidRPr="007E1626" w:rsidRDefault="007E1626" w:rsidP="007E1626">
      <w:pPr>
        <w:spacing w:before="60" w:after="60" w:line="240" w:lineRule="auto"/>
        <w:rPr>
          <w:sz w:val="20"/>
          <w:szCs w:val="20"/>
        </w:rPr>
      </w:pPr>
    </w:p>
    <w:tbl>
      <w:tblPr>
        <w:tblStyle w:val="Tabellenraster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60"/>
      </w:tblGrid>
      <w:tr w:rsidR="006D7F0B" w:rsidRPr="006D7F0B" w14:paraId="31703B3F" w14:textId="77777777" w:rsidTr="006D7F0B">
        <w:tc>
          <w:tcPr>
            <w:tcW w:w="9060" w:type="dxa"/>
            <w:shd w:val="clear" w:color="auto" w:fill="D9D9D9" w:themeFill="background1" w:themeFillShade="D9"/>
          </w:tcPr>
          <w:p w14:paraId="1D6B1E25" w14:textId="030A6BC3" w:rsidR="006D7F0B" w:rsidRPr="006D7F0B" w:rsidRDefault="00C47122" w:rsidP="00250B88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br w:type="page"/>
            </w:r>
            <w:r w:rsidR="000E4211">
              <w:rPr>
                <w:rFonts w:cs="Arial"/>
                <w:b/>
                <w:sz w:val="20"/>
                <w:szCs w:val="20"/>
              </w:rPr>
              <w:t>Leistungsnachweis</w:t>
            </w:r>
          </w:p>
        </w:tc>
      </w:tr>
    </w:tbl>
    <w:p w14:paraId="46F11A8C" w14:textId="62CE4114" w:rsidR="000E4211" w:rsidRDefault="005A7815" w:rsidP="000E4211">
      <w:pPr>
        <w:spacing w:before="60" w:after="60" w:line="240" w:lineRule="auto"/>
        <w:ind w:left="66"/>
        <w:rPr>
          <w:sz w:val="20"/>
          <w:szCs w:val="20"/>
        </w:rPr>
      </w:pPr>
      <w:r w:rsidRPr="000E4211">
        <w:rPr>
          <w:sz w:val="20"/>
          <w:szCs w:val="20"/>
        </w:rPr>
        <w:t xml:space="preserve">Eine Applikation </w:t>
      </w:r>
      <w:r w:rsidR="0042184B" w:rsidRPr="000E4211">
        <w:rPr>
          <w:sz w:val="20"/>
          <w:szCs w:val="20"/>
        </w:rPr>
        <w:t xml:space="preserve">anhand von </w:t>
      </w:r>
      <w:r w:rsidRPr="000E4211">
        <w:rPr>
          <w:sz w:val="20"/>
          <w:szCs w:val="20"/>
        </w:rPr>
        <w:t xml:space="preserve">vorgegebenen </w:t>
      </w:r>
      <w:proofErr w:type="spellStart"/>
      <w:r w:rsidR="0042184B" w:rsidRPr="000E4211">
        <w:rPr>
          <w:sz w:val="20"/>
          <w:szCs w:val="20"/>
        </w:rPr>
        <w:t>Requirements</w:t>
      </w:r>
      <w:proofErr w:type="spellEnd"/>
      <w:r w:rsidR="0042184B" w:rsidRPr="000E4211">
        <w:rPr>
          <w:sz w:val="20"/>
          <w:szCs w:val="20"/>
        </w:rPr>
        <w:t xml:space="preserve"> nach den Clean-Code Regeln in Einzelarbeit </w:t>
      </w:r>
      <w:r w:rsidR="001C5E33">
        <w:rPr>
          <w:sz w:val="20"/>
          <w:szCs w:val="20"/>
        </w:rPr>
        <w:t xml:space="preserve">vor Ort </w:t>
      </w:r>
      <w:r w:rsidR="0042184B" w:rsidRPr="000E4211">
        <w:rPr>
          <w:sz w:val="20"/>
          <w:szCs w:val="20"/>
        </w:rPr>
        <w:t>entwickeln</w:t>
      </w:r>
      <w:r w:rsidRPr="000E4211">
        <w:rPr>
          <w:sz w:val="20"/>
          <w:szCs w:val="20"/>
        </w:rPr>
        <w:t xml:space="preserve">. </w:t>
      </w:r>
      <w:r w:rsidR="001E2B96">
        <w:rPr>
          <w:sz w:val="20"/>
          <w:szCs w:val="20"/>
        </w:rPr>
        <w:t xml:space="preserve">Es sind alle Unterlagen, Beispielcode oder Google erlaubt. Es muss eine Ehrenwörtliche Erklärung abgegeben werden, dass die Arbeit </w:t>
      </w:r>
      <w:proofErr w:type="gramStart"/>
      <w:r w:rsidR="00FF501F">
        <w:rPr>
          <w:sz w:val="20"/>
          <w:szCs w:val="20"/>
        </w:rPr>
        <w:t>Alleine</w:t>
      </w:r>
      <w:proofErr w:type="gramEnd"/>
      <w:r w:rsidR="001E2B96">
        <w:rPr>
          <w:sz w:val="20"/>
          <w:szCs w:val="20"/>
        </w:rPr>
        <w:t xml:space="preserve"> ohne fremde </w:t>
      </w:r>
      <w:r w:rsidR="00FF501F">
        <w:rPr>
          <w:sz w:val="20"/>
          <w:szCs w:val="20"/>
        </w:rPr>
        <w:t>Personen-</w:t>
      </w:r>
      <w:r w:rsidR="001E2B96">
        <w:rPr>
          <w:sz w:val="20"/>
          <w:szCs w:val="20"/>
        </w:rPr>
        <w:t>Hilfe erstellt wurde.</w:t>
      </w:r>
    </w:p>
    <w:p w14:paraId="6DEFB1BD" w14:textId="77777777" w:rsidR="001E2B96" w:rsidRDefault="001E2B96" w:rsidP="000E4211">
      <w:pPr>
        <w:spacing w:before="60" w:after="60" w:line="240" w:lineRule="auto"/>
        <w:ind w:left="66"/>
        <w:rPr>
          <w:sz w:val="20"/>
          <w:szCs w:val="20"/>
        </w:rPr>
      </w:pPr>
    </w:p>
    <w:p w14:paraId="16E247F7" w14:textId="1173273E" w:rsidR="0042184B" w:rsidRPr="000E4211" w:rsidRDefault="005A7815" w:rsidP="000E4211">
      <w:pPr>
        <w:spacing w:before="60" w:after="60" w:line="240" w:lineRule="auto"/>
        <w:ind w:left="66"/>
        <w:rPr>
          <w:sz w:val="20"/>
          <w:szCs w:val="20"/>
        </w:rPr>
      </w:pPr>
      <w:r w:rsidRPr="000E4211">
        <w:rPr>
          <w:sz w:val="20"/>
          <w:szCs w:val="20"/>
        </w:rPr>
        <w:t>Geprüft wird der Code anhand der funktionalen und Qualitäts-Kriterien</w:t>
      </w:r>
      <w:r w:rsidR="001C5E33">
        <w:rPr>
          <w:sz w:val="20"/>
          <w:szCs w:val="20"/>
        </w:rPr>
        <w:t>, welche im abgegebenen Prüfungsdokument festgelegt werden</w:t>
      </w:r>
      <w:r w:rsidRPr="000E4211">
        <w:rPr>
          <w:sz w:val="20"/>
          <w:szCs w:val="20"/>
        </w:rPr>
        <w:t>. Anhand eines Fachgespräches wird überprüft, ob der Student den Code und die darunter liegenden theoretischen Grundlagen verstanden hat. (Gewicht: 100</w:t>
      </w:r>
      <w:r w:rsidR="0042184B" w:rsidRPr="000E4211">
        <w:rPr>
          <w:sz w:val="20"/>
          <w:szCs w:val="20"/>
        </w:rPr>
        <w:t>%)</w:t>
      </w:r>
    </w:p>
    <w:p w14:paraId="56519324" w14:textId="77777777" w:rsidR="00881C1D" w:rsidRDefault="00881C1D" w:rsidP="00A528A2">
      <w:pPr>
        <w:spacing w:before="60" w:after="60" w:line="240" w:lineRule="auto"/>
        <w:rPr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14BDF" w:rsidRPr="00614BDF" w14:paraId="61C6E331" w14:textId="77777777" w:rsidTr="00614BDF">
        <w:tc>
          <w:tcPr>
            <w:tcW w:w="9060" w:type="dxa"/>
            <w:shd w:val="clear" w:color="auto" w:fill="D9D9D9" w:themeFill="background1" w:themeFillShade="D9"/>
          </w:tcPr>
          <w:p w14:paraId="32EDA45A" w14:textId="65C73D37" w:rsidR="00614BDF" w:rsidRPr="00614BDF" w:rsidRDefault="00377BAF" w:rsidP="000E61E4">
            <w:pPr>
              <w:spacing w:before="60" w:after="6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Lehrmittel</w:t>
            </w:r>
          </w:p>
        </w:tc>
      </w:tr>
    </w:tbl>
    <w:p w14:paraId="6299DBC9" w14:textId="3C57F85D" w:rsidR="00DB0F53" w:rsidRDefault="006D7F0B" w:rsidP="00DB0F53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Verpflichtend</w:t>
      </w:r>
    </w:p>
    <w:p w14:paraId="15DFD99C" w14:textId="782B77E4" w:rsidR="00DB0F53" w:rsidRPr="00DB0F53" w:rsidRDefault="00AF2D3B" w:rsidP="00DB0F53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rFonts w:cs="Arial"/>
          <w:color w:val="3E3E3E"/>
          <w:sz w:val="20"/>
          <w:szCs w:val="20"/>
        </w:rPr>
        <w:t xml:space="preserve">Inhalt vom Module Web- &amp; N-tier </w:t>
      </w:r>
      <w:proofErr w:type="spellStart"/>
      <w:r>
        <w:rPr>
          <w:rFonts w:cs="Arial"/>
          <w:color w:val="3E3E3E"/>
          <w:sz w:val="20"/>
          <w:szCs w:val="20"/>
        </w:rPr>
        <w:t>Applications</w:t>
      </w:r>
      <w:proofErr w:type="spellEnd"/>
      <w:r>
        <w:rPr>
          <w:rFonts w:cs="Arial"/>
          <w:color w:val="3E3E3E"/>
          <w:sz w:val="20"/>
          <w:szCs w:val="20"/>
        </w:rPr>
        <w:t xml:space="preserve"> verstanden</w:t>
      </w:r>
      <w:r w:rsidR="00005561">
        <w:rPr>
          <w:rFonts w:cs="Arial"/>
          <w:color w:val="3E3E3E"/>
          <w:sz w:val="20"/>
          <w:szCs w:val="20"/>
        </w:rPr>
        <w:t xml:space="preserve">. Python-Kurse bestanden </w:t>
      </w:r>
      <w:r>
        <w:rPr>
          <w:rFonts w:cs="Arial"/>
          <w:color w:val="3E3E3E"/>
          <w:sz w:val="20"/>
          <w:szCs w:val="20"/>
        </w:rPr>
        <w:t xml:space="preserve">und </w:t>
      </w:r>
      <w:r w:rsidR="0030146D">
        <w:rPr>
          <w:rFonts w:cs="Arial"/>
          <w:color w:val="3E3E3E"/>
          <w:sz w:val="20"/>
          <w:szCs w:val="20"/>
        </w:rPr>
        <w:t>beherrscht seine</w:t>
      </w:r>
      <w:r w:rsidR="0043045C">
        <w:rPr>
          <w:rFonts w:cs="Arial"/>
          <w:color w:val="3E3E3E"/>
          <w:sz w:val="20"/>
          <w:szCs w:val="20"/>
        </w:rPr>
        <w:t xml:space="preserve"> </w:t>
      </w:r>
      <w:r w:rsidR="00005561">
        <w:rPr>
          <w:rFonts w:cs="Arial"/>
          <w:color w:val="3E3E3E"/>
          <w:sz w:val="20"/>
          <w:szCs w:val="20"/>
        </w:rPr>
        <w:t>Entwicklungsumgebung.</w:t>
      </w:r>
    </w:p>
    <w:p w14:paraId="1E0149D2" w14:textId="68DE2D4B" w:rsidR="00902D56" w:rsidRDefault="00902D56" w:rsidP="00951AE3">
      <w:pPr>
        <w:spacing w:before="60" w:after="60" w:line="240" w:lineRule="auto"/>
        <w:rPr>
          <w:color w:val="auto"/>
          <w:sz w:val="20"/>
          <w:szCs w:val="20"/>
        </w:rPr>
      </w:pPr>
    </w:p>
    <w:p w14:paraId="14C3FF8A" w14:textId="77777777" w:rsidR="00F76E97" w:rsidRDefault="00F76E97">
      <w:pPr>
        <w:suppressAutoHyphens w:val="0"/>
        <w:spacing w:line="240" w:lineRule="auto"/>
      </w:pPr>
      <w:r>
        <w:br w:type="page"/>
      </w:r>
    </w:p>
    <w:tbl>
      <w:tblPr>
        <w:tblStyle w:val="Tabellenraster"/>
        <w:tblpPr w:leftFromText="141" w:rightFromText="141" w:vertAnchor="text" w:horzAnchor="margin" w:tblpY="-123"/>
        <w:tblW w:w="0" w:type="auto"/>
        <w:tblLook w:val="04A0" w:firstRow="1" w:lastRow="0" w:firstColumn="1" w:lastColumn="0" w:noHBand="0" w:noVBand="1"/>
      </w:tblPr>
      <w:tblGrid>
        <w:gridCol w:w="9060"/>
      </w:tblGrid>
      <w:tr w:rsidR="00F76E97" w:rsidRPr="00614BDF" w14:paraId="0D4914B8" w14:textId="77777777" w:rsidTr="00F76E97">
        <w:tc>
          <w:tcPr>
            <w:tcW w:w="9060" w:type="dxa"/>
            <w:shd w:val="clear" w:color="auto" w:fill="D9D9D9" w:themeFill="background1" w:themeFillShade="D9"/>
          </w:tcPr>
          <w:p w14:paraId="7D1798AD" w14:textId="028E3A8C" w:rsidR="00F76E97" w:rsidRPr="00614BDF" w:rsidRDefault="00F76E97" w:rsidP="00F76E97">
            <w:pPr>
              <w:spacing w:before="60" w:after="6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Semesterprogramm</w:t>
            </w:r>
          </w:p>
        </w:tc>
      </w:tr>
    </w:tbl>
    <w:p w14:paraId="6A8B199B" w14:textId="47AC91AA" w:rsidR="00F76E97" w:rsidRPr="00614BDF" w:rsidRDefault="00F76E97" w:rsidP="00F76E97">
      <w:pPr>
        <w:spacing w:before="60" w:after="60" w:line="240" w:lineRule="auto"/>
        <w:rPr>
          <w:b/>
          <w:bCs/>
          <w:sz w:val="20"/>
          <w:szCs w:val="20"/>
        </w:rPr>
      </w:pPr>
    </w:p>
    <w:p w14:paraId="7A8DEEC0" w14:textId="77777777" w:rsidR="00E82548" w:rsidRDefault="00E82548"/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902D56" w:rsidRPr="001673DC" w14:paraId="0516F77F" w14:textId="77777777" w:rsidTr="00471BAE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3279C8BE" w14:textId="20B31504" w:rsidR="00902D56" w:rsidRPr="00FB56C2" w:rsidRDefault="003E531E" w:rsidP="00812221">
            <w:pPr>
              <w:pStyle w:val="Listenabsatz"/>
              <w:numPr>
                <w:ilvl w:val="0"/>
                <w:numId w:val="6"/>
              </w:numPr>
              <w:spacing w:before="60" w:after="60" w:line="240" w:lineRule="auto"/>
              <w:rPr>
                <w:b/>
                <w:sz w:val="20"/>
                <w:szCs w:val="20"/>
              </w:rPr>
            </w:pPr>
            <w:r w:rsidRPr="003E531E">
              <w:rPr>
                <w:rFonts w:cs="Arial"/>
                <w:b/>
                <w:color w:val="3E3E3E"/>
                <w:sz w:val="20"/>
                <w:szCs w:val="20"/>
              </w:rPr>
              <w:t xml:space="preserve">Client-Server </w:t>
            </w:r>
            <w:proofErr w:type="spellStart"/>
            <w:r w:rsidRPr="003E531E">
              <w:rPr>
                <w:rFonts w:cs="Arial"/>
                <w:b/>
                <w:color w:val="3E3E3E"/>
                <w:sz w:val="20"/>
                <w:szCs w:val="20"/>
              </w:rPr>
              <w:t>Kommuniation</w:t>
            </w:r>
            <w:proofErr w:type="spellEnd"/>
          </w:p>
        </w:tc>
      </w:tr>
      <w:tr w:rsidR="00D840ED" w:rsidRPr="001673DC" w14:paraId="2A7031D1" w14:textId="77777777" w:rsidTr="0021442D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57B65FA3" w14:textId="28CDD3B9" w:rsidR="00D840ED" w:rsidRPr="00F364EC" w:rsidRDefault="00D840ED" w:rsidP="00951AE3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625D2563" w14:textId="76FED05F" w:rsidR="00D840ED" w:rsidRPr="00D840ED" w:rsidRDefault="003B6672" w:rsidP="00F76E97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</w:t>
            </w:r>
            <w:r w:rsidR="004A724D">
              <w:rPr>
                <w:rFonts w:cs="Arial"/>
                <w:sz w:val="20"/>
                <w:szCs w:val="20"/>
              </w:rPr>
              <w:t>o 19.3.2026</w:t>
            </w:r>
          </w:p>
        </w:tc>
      </w:tr>
      <w:tr w:rsidR="00D840ED" w:rsidRPr="001673DC" w14:paraId="1099CAC4" w14:textId="77777777" w:rsidTr="0021442D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651725B7" w14:textId="77A073AC" w:rsidR="00D840ED" w:rsidRPr="00B65F98" w:rsidRDefault="00D840ED" w:rsidP="00951AE3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B65F98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5048B6CE" w14:textId="59BBEB71" w:rsidR="00B65F98" w:rsidRPr="00B65F98" w:rsidRDefault="00F46A15" w:rsidP="00951AE3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13:15</w:t>
            </w:r>
            <w:r w:rsidR="00214D14">
              <w:rPr>
                <w:rFonts w:cs="Arial"/>
                <w:sz w:val="20"/>
                <w:szCs w:val="20"/>
              </w:rPr>
              <w:t xml:space="preserve"> – </w:t>
            </w:r>
            <w:r>
              <w:rPr>
                <w:rFonts w:cs="Arial"/>
                <w:sz w:val="20"/>
                <w:szCs w:val="20"/>
              </w:rPr>
              <w:t>16:30</w:t>
            </w:r>
          </w:p>
        </w:tc>
      </w:tr>
      <w:tr w:rsidR="00B65F98" w:rsidRPr="001673DC" w14:paraId="264A6E86" w14:textId="77777777" w:rsidTr="0021442D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235F7844" w14:textId="107EE126" w:rsidR="00B65F98" w:rsidRPr="00B65F98" w:rsidRDefault="00B65F98" w:rsidP="00951AE3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Dozent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20959A3A" w14:textId="64C83CCD" w:rsidR="00B65F98" w:rsidRPr="00B65F98" w:rsidRDefault="00214D14" w:rsidP="00951AE3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Walter Rothlin</w:t>
            </w:r>
          </w:p>
        </w:tc>
      </w:tr>
    </w:tbl>
    <w:p w14:paraId="703FB750" w14:textId="77777777" w:rsidR="005E31D8" w:rsidRPr="00614BDF" w:rsidRDefault="005E31D8" w:rsidP="005E31D8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Vorbereitung</w:t>
      </w:r>
    </w:p>
    <w:p w14:paraId="57685FC3" w14:textId="38CDAD2A" w:rsidR="005E31D8" w:rsidRDefault="009B4819" w:rsidP="00812221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OSI Schichten Modell</w:t>
      </w:r>
    </w:p>
    <w:p w14:paraId="4578EE10" w14:textId="00730AAB" w:rsidR="009B4819" w:rsidRDefault="009B4819" w:rsidP="00812221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XML und XML Processing</w:t>
      </w:r>
    </w:p>
    <w:p w14:paraId="586CEF9A" w14:textId="00D7DF5F" w:rsidR="009B4819" w:rsidRPr="00507C63" w:rsidRDefault="009B4819" w:rsidP="00812221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Python String-Methoden (</w:t>
      </w:r>
      <w:proofErr w:type="spellStart"/>
      <w:r>
        <w:rPr>
          <w:sz w:val="20"/>
          <w:szCs w:val="20"/>
        </w:rPr>
        <w:t>split</w:t>
      </w:r>
      <w:proofErr w:type="spellEnd"/>
      <w:r>
        <w:rPr>
          <w:sz w:val="20"/>
          <w:szCs w:val="20"/>
        </w:rPr>
        <w:t xml:space="preserve">, </w:t>
      </w:r>
      <w:proofErr w:type="spellStart"/>
      <w:proofErr w:type="gramStart"/>
      <w:r>
        <w:rPr>
          <w:sz w:val="20"/>
          <w:szCs w:val="20"/>
        </w:rPr>
        <w:t>join</w:t>
      </w:r>
      <w:proofErr w:type="spellEnd"/>
      <w:r>
        <w:rPr>
          <w:sz w:val="20"/>
          <w:szCs w:val="20"/>
        </w:rPr>
        <w:t>,…</w:t>
      </w:r>
      <w:proofErr w:type="gramEnd"/>
      <w:r>
        <w:rPr>
          <w:sz w:val="20"/>
          <w:szCs w:val="20"/>
        </w:rPr>
        <w:t>)</w:t>
      </w:r>
      <w:r w:rsidR="00C83A81">
        <w:rPr>
          <w:sz w:val="20"/>
          <w:szCs w:val="20"/>
        </w:rPr>
        <w:t xml:space="preserve">, List and </w:t>
      </w:r>
      <w:proofErr w:type="spellStart"/>
      <w:r w:rsidR="00C83A81">
        <w:rPr>
          <w:sz w:val="20"/>
          <w:szCs w:val="20"/>
        </w:rPr>
        <w:t>Dicts</w:t>
      </w:r>
      <w:proofErr w:type="spellEnd"/>
      <w:r>
        <w:rPr>
          <w:sz w:val="20"/>
          <w:szCs w:val="20"/>
        </w:rPr>
        <w:t xml:space="preserve"> anwenden können</w:t>
      </w:r>
    </w:p>
    <w:p w14:paraId="37631C41" w14:textId="77777777" w:rsidR="005E31D8" w:rsidRDefault="005E31D8" w:rsidP="00AC46EB">
      <w:pPr>
        <w:spacing w:before="60" w:after="60" w:line="240" w:lineRule="auto"/>
        <w:rPr>
          <w:bCs/>
          <w:sz w:val="20"/>
          <w:szCs w:val="20"/>
          <w:u w:val="single"/>
        </w:rPr>
      </w:pPr>
    </w:p>
    <w:p w14:paraId="150D5BB1" w14:textId="2EBF1CDF" w:rsidR="00AC46EB" w:rsidRPr="00614BDF" w:rsidRDefault="00AC46EB" w:rsidP="00AC46EB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Inhalte</w:t>
      </w:r>
    </w:p>
    <w:p w14:paraId="788B0867" w14:textId="77777777" w:rsidR="00C83A81" w:rsidRDefault="00C83A81" w:rsidP="00812221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http-Protokoll und URL</w:t>
      </w:r>
    </w:p>
    <w:p w14:paraId="6DFC3B12" w14:textId="70311630" w:rsidR="009B4819" w:rsidRDefault="009B4819" w:rsidP="009B4819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Die drei Grundoperationen (Validierung, Transformation und Data-Access) mit einem XML</w:t>
      </w:r>
      <w:r w:rsidR="00690341">
        <w:rPr>
          <w:sz w:val="20"/>
          <w:szCs w:val="20"/>
        </w:rPr>
        <w:t>-</w:t>
      </w:r>
      <w:r>
        <w:rPr>
          <w:sz w:val="20"/>
          <w:szCs w:val="20"/>
        </w:rPr>
        <w:t>Dokument in Python implementieren</w:t>
      </w:r>
    </w:p>
    <w:p w14:paraId="262D206E" w14:textId="0C17E72D" w:rsidR="007E1626" w:rsidRDefault="007E1626" w:rsidP="009B4819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proofErr w:type="gramStart"/>
      <w:r>
        <w:rPr>
          <w:sz w:val="20"/>
          <w:szCs w:val="20"/>
        </w:rPr>
        <w:t>JSON Datenstrukturen</w:t>
      </w:r>
      <w:proofErr w:type="gramEnd"/>
    </w:p>
    <w:p w14:paraId="0C0C691E" w14:textId="539C2BDA" w:rsidR="007E1626" w:rsidRPr="007E1626" w:rsidRDefault="007E1626" w:rsidP="009B4819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proofErr w:type="gramStart"/>
      <w:r w:rsidRPr="007E1626">
        <w:rPr>
          <w:sz w:val="20"/>
          <w:szCs w:val="20"/>
        </w:rPr>
        <w:t>SOAP Services</w:t>
      </w:r>
      <w:proofErr w:type="gramEnd"/>
      <w:r w:rsidRPr="007E1626">
        <w:rPr>
          <w:sz w:val="20"/>
          <w:szCs w:val="20"/>
        </w:rPr>
        <w:t xml:space="preserve"> in Python nutze</w:t>
      </w:r>
      <w:r>
        <w:rPr>
          <w:sz w:val="20"/>
          <w:szCs w:val="20"/>
        </w:rPr>
        <w:t>n</w:t>
      </w:r>
    </w:p>
    <w:p w14:paraId="7C806DE8" w14:textId="14C578FE" w:rsidR="00D77EA8" w:rsidRPr="006D7F0B" w:rsidRDefault="00D77EA8" w:rsidP="009B4819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Zustandslose / Zustandsbehaftet (Session)</w:t>
      </w:r>
    </w:p>
    <w:p w14:paraId="78FB3711" w14:textId="483C621B" w:rsidR="009B4819" w:rsidRDefault="009B4819" w:rsidP="009B4819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Erweitern der TCP/IP Socket Applikation als Service Call</w:t>
      </w:r>
    </w:p>
    <w:p w14:paraId="4F8C808C" w14:textId="31A79E1B" w:rsidR="00C83A81" w:rsidRPr="00C83A81" w:rsidRDefault="00C83A81" w:rsidP="00C83A81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Ein eigener Client und Server in Python implementieren, welcher über eine Socket-Communication Meldungen (Daten/Aktionen) austauscht.</w:t>
      </w:r>
    </w:p>
    <w:p w14:paraId="6086ACE2" w14:textId="77777777" w:rsidR="009B4819" w:rsidRPr="009B4819" w:rsidRDefault="009B4819" w:rsidP="009B4819">
      <w:pPr>
        <w:spacing w:before="60" w:after="60" w:line="240" w:lineRule="auto"/>
        <w:rPr>
          <w:sz w:val="20"/>
          <w:szCs w:val="20"/>
        </w:rPr>
      </w:pPr>
    </w:p>
    <w:p w14:paraId="1F148C6F" w14:textId="77777777" w:rsidR="009B4819" w:rsidRPr="00614BDF" w:rsidRDefault="009B4819" w:rsidP="009B4819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Nachbereitung</w:t>
      </w:r>
    </w:p>
    <w:p w14:paraId="725C401C" w14:textId="4389BEB9" w:rsidR="009B4819" w:rsidRPr="006D7F0B" w:rsidRDefault="009B4819" w:rsidP="009B4819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 xml:space="preserve">Testen und </w:t>
      </w:r>
      <w:r w:rsidR="009878DB">
        <w:rPr>
          <w:sz w:val="20"/>
          <w:szCs w:val="20"/>
        </w:rPr>
        <w:t>f</w:t>
      </w:r>
      <w:r>
        <w:rPr>
          <w:sz w:val="20"/>
          <w:szCs w:val="20"/>
        </w:rPr>
        <w:t xml:space="preserve">ertigstellen der Applikation </w:t>
      </w:r>
    </w:p>
    <w:p w14:paraId="2EFBE4E0" w14:textId="3B6BB1DB" w:rsidR="0021442D" w:rsidRDefault="0021442D" w:rsidP="00951AE3">
      <w:pPr>
        <w:spacing w:before="60" w:after="60" w:line="240" w:lineRule="auto"/>
        <w:rPr>
          <w:color w:val="auto"/>
          <w:sz w:val="20"/>
          <w:szCs w:val="20"/>
        </w:rPr>
      </w:pPr>
    </w:p>
    <w:p w14:paraId="7B19F015" w14:textId="77777777" w:rsidR="004A724D" w:rsidRDefault="004A724D" w:rsidP="00951AE3">
      <w:pPr>
        <w:spacing w:before="60" w:after="60" w:line="240" w:lineRule="auto"/>
        <w:rPr>
          <w:color w:val="auto"/>
          <w:sz w:val="20"/>
          <w:szCs w:val="20"/>
        </w:rPr>
      </w:pP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4A724D" w:rsidRPr="0026472B" w14:paraId="71A141CC" w14:textId="77777777" w:rsidTr="008C38EF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547A4476" w14:textId="77777777" w:rsidR="004A724D" w:rsidRPr="00FB6A5E" w:rsidRDefault="004A724D" w:rsidP="004A724D">
            <w:pPr>
              <w:pStyle w:val="Listenabsatz"/>
              <w:numPr>
                <w:ilvl w:val="0"/>
                <w:numId w:val="6"/>
              </w:num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 w:rsidRPr="00FB6A5E">
              <w:rPr>
                <w:rFonts w:cs="Arial"/>
                <w:b/>
                <w:sz w:val="20"/>
                <w:szCs w:val="20"/>
              </w:rPr>
              <w:t>Mobile Entwicklung und Marketing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FB6A5E">
              <w:rPr>
                <w:rFonts w:cs="Arial"/>
                <w:b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</w:rPr>
              <w:t>E</w:t>
            </w:r>
            <w:r w:rsidRPr="00FB6A5E">
              <w:rPr>
                <w:rFonts w:cs="Arial"/>
                <w:b/>
                <w:sz w:val="20"/>
                <w:szCs w:val="20"/>
              </w:rPr>
              <w:t>in Rundgang</w:t>
            </w:r>
          </w:p>
        </w:tc>
      </w:tr>
      <w:tr w:rsidR="004A724D" w:rsidRPr="001673DC" w14:paraId="6B3AE0AA" w14:textId="77777777" w:rsidTr="008C38E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526634A1" w14:textId="77777777" w:rsidR="004A724D" w:rsidRPr="00F364EC" w:rsidRDefault="004A724D" w:rsidP="008C38E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35FDF8B4" w14:textId="590F838B" w:rsidR="004A724D" w:rsidRPr="00D840ED" w:rsidRDefault="004A724D" w:rsidP="008C38E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Do </w:t>
            </w:r>
            <w:r>
              <w:rPr>
                <w:rFonts w:cs="Arial"/>
                <w:sz w:val="20"/>
                <w:szCs w:val="20"/>
              </w:rPr>
              <w:t>16.4.2026</w:t>
            </w:r>
          </w:p>
        </w:tc>
      </w:tr>
      <w:tr w:rsidR="004A724D" w:rsidRPr="001673DC" w14:paraId="4AB59F08" w14:textId="77777777" w:rsidTr="008C38E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4CC9BA57" w14:textId="77777777" w:rsidR="004A724D" w:rsidRPr="00E25D6F" w:rsidRDefault="004A724D" w:rsidP="008C38E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E25D6F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71FE7AB0" w14:textId="047E5684" w:rsidR="004A724D" w:rsidRPr="00E25D6F" w:rsidRDefault="004A724D" w:rsidP="008C38E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09:00 – 12:15</w:t>
            </w:r>
          </w:p>
        </w:tc>
      </w:tr>
      <w:tr w:rsidR="004A724D" w:rsidRPr="001673DC" w14:paraId="798DF298" w14:textId="77777777" w:rsidTr="008C38E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34A2E1BB" w14:textId="77777777" w:rsidR="004A724D" w:rsidRPr="00F364EC" w:rsidRDefault="004A724D" w:rsidP="008C38E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Dozent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67BA8505" w14:textId="77777777" w:rsidR="004A724D" w:rsidRDefault="004A724D" w:rsidP="008C38EF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Frank-Stefan Heinz</w:t>
            </w:r>
          </w:p>
        </w:tc>
      </w:tr>
    </w:tbl>
    <w:p w14:paraId="55A0B2FE" w14:textId="77777777" w:rsidR="004A724D" w:rsidRDefault="004A724D" w:rsidP="004A724D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Vorbereitung</w:t>
      </w:r>
    </w:p>
    <w:p w14:paraId="10FFAB32" w14:textId="77777777" w:rsidR="004A724D" w:rsidRDefault="004A724D" w:rsidP="004A724D">
      <w:pPr>
        <w:spacing w:before="60" w:after="60" w:line="240" w:lineRule="auto"/>
        <w:rPr>
          <w:bCs/>
          <w:sz w:val="20"/>
          <w:szCs w:val="20"/>
          <w:u w:val="single"/>
        </w:rPr>
      </w:pPr>
    </w:p>
    <w:p w14:paraId="3B574660" w14:textId="77777777" w:rsidR="004A724D" w:rsidRDefault="004A724D" w:rsidP="004A724D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Inhalte</w:t>
      </w:r>
    </w:p>
    <w:p w14:paraId="1E33A6F8" w14:textId="77777777" w:rsidR="004A724D" w:rsidRPr="0026472B" w:rsidRDefault="004A724D" w:rsidP="004A724D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color w:val="auto"/>
          <w:sz w:val="20"/>
          <w:szCs w:val="20"/>
        </w:rPr>
      </w:pPr>
      <w:r w:rsidRPr="0026472B">
        <w:rPr>
          <w:rFonts w:cs="Arial"/>
          <w:sz w:val="20"/>
          <w:szCs w:val="20"/>
        </w:rPr>
        <w:t>Mobile Entwicklung und Marketing</w:t>
      </w:r>
      <w:r>
        <w:rPr>
          <w:rFonts w:cs="Arial"/>
          <w:sz w:val="20"/>
          <w:szCs w:val="20"/>
        </w:rPr>
        <w:t>.</w:t>
      </w:r>
      <w:r w:rsidRPr="0026472B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E</w:t>
      </w:r>
      <w:r w:rsidRPr="0026472B">
        <w:rPr>
          <w:rFonts w:cs="Arial"/>
          <w:sz w:val="20"/>
          <w:szCs w:val="20"/>
        </w:rPr>
        <w:t>in Rundgang</w:t>
      </w:r>
    </w:p>
    <w:p w14:paraId="3E99469E" w14:textId="77777777" w:rsidR="004A724D" w:rsidRDefault="004A724D" w:rsidP="004A724D">
      <w:pPr>
        <w:pStyle w:val="Listenabsatz"/>
        <w:spacing w:before="60" w:after="60" w:line="240" w:lineRule="auto"/>
        <w:ind w:left="426"/>
        <w:rPr>
          <w:sz w:val="20"/>
          <w:szCs w:val="20"/>
        </w:rPr>
      </w:pPr>
    </w:p>
    <w:p w14:paraId="19370307" w14:textId="77777777" w:rsidR="004A724D" w:rsidRDefault="004A724D" w:rsidP="004A724D">
      <w:pPr>
        <w:pStyle w:val="Listenabsatz"/>
        <w:spacing w:before="60" w:after="60" w:line="240" w:lineRule="auto"/>
        <w:ind w:left="426"/>
        <w:rPr>
          <w:sz w:val="20"/>
          <w:szCs w:val="20"/>
        </w:rPr>
      </w:pPr>
    </w:p>
    <w:p w14:paraId="6E7BDF09" w14:textId="77777777" w:rsidR="004A724D" w:rsidRPr="00F46A15" w:rsidRDefault="004A724D" w:rsidP="004A724D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Nachbearbeitung</w:t>
      </w:r>
    </w:p>
    <w:p w14:paraId="60E218C9" w14:textId="77777777" w:rsidR="004A724D" w:rsidRDefault="004A724D" w:rsidP="00951AE3">
      <w:pPr>
        <w:spacing w:before="60" w:after="60" w:line="240" w:lineRule="auto"/>
        <w:rPr>
          <w:color w:val="auto"/>
          <w:sz w:val="20"/>
          <w:szCs w:val="20"/>
        </w:rPr>
      </w:pPr>
    </w:p>
    <w:p w14:paraId="7CB65F4B" w14:textId="73F11920" w:rsidR="004A724D" w:rsidRDefault="004A724D">
      <w:pPr>
        <w:suppressAutoHyphens w:val="0"/>
        <w:spacing w:line="24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br w:type="page"/>
      </w:r>
    </w:p>
    <w:p w14:paraId="035DE4E1" w14:textId="77777777" w:rsidR="00B65F98" w:rsidRDefault="00B65F98" w:rsidP="001C7337">
      <w:pPr>
        <w:suppressAutoHyphens w:val="0"/>
        <w:spacing w:line="240" w:lineRule="auto"/>
        <w:rPr>
          <w:color w:val="auto"/>
          <w:sz w:val="20"/>
          <w:szCs w:val="20"/>
        </w:rPr>
      </w:pP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B65F98" w:rsidRPr="003E531E" w14:paraId="7D4AC224" w14:textId="77777777" w:rsidTr="00903419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7B72C70A" w14:textId="24561097" w:rsidR="00B65F98" w:rsidRPr="00507C63" w:rsidRDefault="00967B9C" w:rsidP="00812221">
            <w:pPr>
              <w:pStyle w:val="Listenabsatz"/>
              <w:numPr>
                <w:ilvl w:val="0"/>
                <w:numId w:val="6"/>
              </w:numPr>
              <w:spacing w:before="60" w:after="60" w:line="240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Verschlüsselung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/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Authentification</w:t>
            </w:r>
            <w:proofErr w:type="spellEnd"/>
          </w:p>
        </w:tc>
      </w:tr>
      <w:tr w:rsidR="00B65F98" w:rsidRPr="001673DC" w14:paraId="5D315405" w14:textId="77777777" w:rsidTr="00903419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3806D47E" w14:textId="77777777" w:rsidR="00B65F98" w:rsidRPr="00F364EC" w:rsidRDefault="00B65F98" w:rsidP="00903419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7912B186" w14:textId="1ED1DBFC" w:rsidR="00B65F98" w:rsidRPr="00D840ED" w:rsidRDefault="003B6672" w:rsidP="00507C63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</w:t>
            </w:r>
            <w:r w:rsidR="004A724D">
              <w:rPr>
                <w:rFonts w:cs="Arial"/>
                <w:sz w:val="20"/>
                <w:szCs w:val="20"/>
              </w:rPr>
              <w:t>i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4A724D">
              <w:rPr>
                <w:rFonts w:cs="Arial"/>
                <w:sz w:val="20"/>
                <w:szCs w:val="20"/>
              </w:rPr>
              <w:t>28.4</w:t>
            </w:r>
            <w:r>
              <w:rPr>
                <w:rFonts w:cs="Arial"/>
                <w:sz w:val="20"/>
                <w:szCs w:val="20"/>
              </w:rPr>
              <w:t>.202</w:t>
            </w:r>
            <w:r w:rsidR="004A724D">
              <w:rPr>
                <w:rFonts w:cs="Arial"/>
                <w:sz w:val="20"/>
                <w:szCs w:val="20"/>
              </w:rPr>
              <w:t>6</w:t>
            </w:r>
          </w:p>
        </w:tc>
      </w:tr>
      <w:tr w:rsidR="00B65F98" w:rsidRPr="001673DC" w14:paraId="7C499348" w14:textId="77777777" w:rsidTr="00903419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487124D9" w14:textId="77777777" w:rsidR="00B65F98" w:rsidRPr="00E25D6F" w:rsidRDefault="00B65F98" w:rsidP="00903419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E25D6F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379F7B4A" w14:textId="075881C3" w:rsidR="00B65F98" w:rsidRPr="00E25D6F" w:rsidRDefault="003B6672" w:rsidP="00903419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17:30 – 20:45</w:t>
            </w:r>
          </w:p>
        </w:tc>
      </w:tr>
      <w:tr w:rsidR="00B65F98" w:rsidRPr="001673DC" w14:paraId="7664E08D" w14:textId="77777777" w:rsidTr="00903419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2DA42359" w14:textId="77777777" w:rsidR="00B65F98" w:rsidRPr="00F364EC" w:rsidRDefault="00B65F98" w:rsidP="00903419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Dozent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0CECE048" w14:textId="0ADB7F67" w:rsidR="00B65F98" w:rsidRDefault="00B65F98" w:rsidP="00903419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Walter Rothlin</w:t>
            </w:r>
          </w:p>
        </w:tc>
      </w:tr>
    </w:tbl>
    <w:p w14:paraId="5837FEB2" w14:textId="77777777" w:rsidR="00D77EA8" w:rsidRPr="00614BDF" w:rsidRDefault="00D77EA8" w:rsidP="00D77EA8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Vorbereitung</w:t>
      </w:r>
    </w:p>
    <w:p w14:paraId="48F2A525" w14:textId="4184CE59" w:rsidR="00D77EA8" w:rsidRPr="00D77EA8" w:rsidRDefault="00D77EA8" w:rsidP="00D77EA8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Hash-Funktionen (Verlustbehaftete Kompression)</w:t>
      </w:r>
    </w:p>
    <w:p w14:paraId="13F72421" w14:textId="705D04AF" w:rsidR="00513E97" w:rsidRPr="00513E97" w:rsidRDefault="00513E97" w:rsidP="00513E97">
      <w:pPr>
        <w:spacing w:before="60" w:after="60" w:line="240" w:lineRule="auto"/>
        <w:rPr>
          <w:sz w:val="20"/>
          <w:szCs w:val="20"/>
        </w:rPr>
      </w:pPr>
    </w:p>
    <w:p w14:paraId="09681CA7" w14:textId="77777777" w:rsidR="00FB120F" w:rsidRPr="00614BDF" w:rsidRDefault="00FB120F" w:rsidP="00FB120F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Inhalte</w:t>
      </w:r>
    </w:p>
    <w:p w14:paraId="41412C31" w14:textId="39963BE1" w:rsidR="00AE357F" w:rsidRDefault="00AE357F" w:rsidP="00AE357F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Codieren / Verschleiern / Tarnen / Verschlüsseln</w:t>
      </w:r>
    </w:p>
    <w:p w14:paraId="53986A7D" w14:textId="1F4CB197" w:rsidR="00D77EA8" w:rsidRDefault="00D77EA8" w:rsidP="00D77EA8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Symmetrische Verschlüsselung (Word Dokument Passwort schützen, Shifter)</w:t>
      </w:r>
    </w:p>
    <w:p w14:paraId="1C34E0F9" w14:textId="4F6C84E9" w:rsidR="00D77EA8" w:rsidRDefault="00D77EA8" w:rsidP="00D77EA8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Asymmetrische Verschlüsselung (Private / Public-Key)</w:t>
      </w:r>
    </w:p>
    <w:p w14:paraId="1133CAD8" w14:textId="3C3F2384" w:rsidR="00AE357F" w:rsidRPr="00AE357F" w:rsidRDefault="00AE357F" w:rsidP="00AE357F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Authentifizierung (Signieren und Unterschrift prüfen)</w:t>
      </w:r>
    </w:p>
    <w:p w14:paraId="17F016AB" w14:textId="2BABBE2B" w:rsidR="00D77EA8" w:rsidRDefault="00D77EA8" w:rsidP="00D77EA8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Zertifikate</w:t>
      </w:r>
    </w:p>
    <w:p w14:paraId="288E2B23" w14:textId="02A13C72" w:rsidR="00D77EA8" w:rsidRPr="00A757BD" w:rsidRDefault="00D77EA8" w:rsidP="00A757BD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SSL / HTTPS / SFTP</w:t>
      </w:r>
    </w:p>
    <w:p w14:paraId="16DFF3BB" w14:textId="52219421" w:rsidR="00513E97" w:rsidRDefault="00513E97" w:rsidP="00B65F98">
      <w:pPr>
        <w:spacing w:before="60" w:after="60" w:line="240" w:lineRule="auto"/>
        <w:rPr>
          <w:bCs/>
          <w:sz w:val="20"/>
          <w:szCs w:val="20"/>
          <w:u w:val="single"/>
        </w:rPr>
      </w:pPr>
    </w:p>
    <w:p w14:paraId="6D3CA6E7" w14:textId="04CA1CF7" w:rsidR="00FB120F" w:rsidRDefault="00FB120F" w:rsidP="00B65F98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Nachbearbeitung</w:t>
      </w:r>
    </w:p>
    <w:p w14:paraId="698E2481" w14:textId="677A5CAE" w:rsidR="003B7446" w:rsidRDefault="003B7446" w:rsidP="003B7446">
      <w:pPr>
        <w:pStyle w:val="Listenabsatz"/>
        <w:numPr>
          <w:ilvl w:val="0"/>
          <w:numId w:val="12"/>
        </w:numPr>
        <w:spacing w:before="60" w:after="60" w:line="240" w:lineRule="auto"/>
        <w:rPr>
          <w:color w:val="auto"/>
          <w:sz w:val="20"/>
          <w:szCs w:val="20"/>
        </w:rPr>
      </w:pPr>
      <w:r w:rsidRPr="003B7446">
        <w:rPr>
          <w:color w:val="auto"/>
          <w:sz w:val="20"/>
          <w:szCs w:val="20"/>
        </w:rPr>
        <w:t xml:space="preserve">Shifter </w:t>
      </w:r>
      <w:r>
        <w:rPr>
          <w:color w:val="auto"/>
          <w:sz w:val="20"/>
          <w:szCs w:val="20"/>
        </w:rPr>
        <w:t xml:space="preserve">(Mit Hintertüre) </w:t>
      </w:r>
      <w:r w:rsidRPr="003B7446">
        <w:rPr>
          <w:color w:val="auto"/>
          <w:sz w:val="20"/>
          <w:szCs w:val="20"/>
        </w:rPr>
        <w:t>in Python realisieren</w:t>
      </w:r>
    </w:p>
    <w:p w14:paraId="5962C541" w14:textId="77728170" w:rsidR="003B7446" w:rsidRPr="003B7446" w:rsidRDefault="003B7446" w:rsidP="004124B4">
      <w:pPr>
        <w:suppressAutoHyphens w:val="0"/>
        <w:spacing w:line="240" w:lineRule="auto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br w:type="page"/>
      </w:r>
    </w:p>
    <w:p w14:paraId="6A535281" w14:textId="77777777" w:rsidR="004124B4" w:rsidRDefault="004124B4" w:rsidP="004124B4">
      <w:pPr>
        <w:spacing w:before="60" w:after="60" w:line="240" w:lineRule="auto"/>
        <w:rPr>
          <w:sz w:val="20"/>
          <w:szCs w:val="20"/>
        </w:rPr>
      </w:pP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4124B4" w:rsidRPr="008A7E4D" w14:paraId="6C7082BB" w14:textId="77777777" w:rsidTr="004A669F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19910B70" w14:textId="72C7447E" w:rsidR="004124B4" w:rsidRPr="00A65C30" w:rsidRDefault="004124B4" w:rsidP="004A669F">
            <w:pPr>
              <w:pStyle w:val="Listenabsatz"/>
              <w:numPr>
                <w:ilvl w:val="0"/>
                <w:numId w:val="6"/>
              </w:numPr>
              <w:spacing w:before="60" w:after="60" w:line="240" w:lineRule="auto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cs="Arial"/>
                <w:b/>
                <w:color w:val="3E3E3E"/>
                <w:sz w:val="20"/>
                <w:szCs w:val="20"/>
                <w:lang w:val="en-US"/>
              </w:rPr>
              <w:t>Eigener</w:t>
            </w:r>
            <w:proofErr w:type="spellEnd"/>
            <w:r>
              <w:rPr>
                <w:rFonts w:cs="Arial"/>
                <w:b/>
                <w:color w:val="3E3E3E"/>
                <w:sz w:val="20"/>
                <w:szCs w:val="20"/>
                <w:lang w:val="en-US"/>
              </w:rPr>
              <w:t xml:space="preserve"> Web-Service in Python </w:t>
            </w:r>
            <w:proofErr w:type="spellStart"/>
            <w:r>
              <w:rPr>
                <w:rFonts w:cs="Arial"/>
                <w:b/>
                <w:color w:val="3E3E3E"/>
                <w:sz w:val="20"/>
                <w:szCs w:val="20"/>
                <w:lang w:val="en-US"/>
              </w:rPr>
              <w:t>implementieren</w:t>
            </w:r>
            <w:proofErr w:type="spellEnd"/>
          </w:p>
        </w:tc>
      </w:tr>
      <w:tr w:rsidR="004124B4" w:rsidRPr="001673DC" w14:paraId="1D54F7C6" w14:textId="77777777" w:rsidTr="004A66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33541EDE" w14:textId="77777777" w:rsidR="004124B4" w:rsidRPr="00F364EC" w:rsidRDefault="004124B4" w:rsidP="004A66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3D3109E2" w14:textId="7B754E4D" w:rsidR="004124B4" w:rsidRPr="00D840ED" w:rsidRDefault="003B6672" w:rsidP="004A66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</w:t>
            </w:r>
            <w:r w:rsidR="004A724D">
              <w:rPr>
                <w:rFonts w:cs="Arial"/>
                <w:sz w:val="20"/>
                <w:szCs w:val="20"/>
              </w:rPr>
              <w:t>i 12.5.2026</w:t>
            </w:r>
          </w:p>
        </w:tc>
      </w:tr>
      <w:tr w:rsidR="004124B4" w:rsidRPr="001673DC" w14:paraId="3183D651" w14:textId="77777777" w:rsidTr="004A66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5FB22425" w14:textId="77777777" w:rsidR="004124B4" w:rsidRPr="00E25D6F" w:rsidRDefault="004124B4" w:rsidP="004A66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E25D6F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502188A4" w14:textId="77777777" w:rsidR="004124B4" w:rsidRPr="00E25D6F" w:rsidRDefault="004124B4" w:rsidP="004A66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E25D6F">
              <w:rPr>
                <w:rFonts w:cs="Arial"/>
                <w:sz w:val="20"/>
                <w:szCs w:val="20"/>
              </w:rPr>
              <w:t>17:30 – 20:45</w:t>
            </w:r>
          </w:p>
        </w:tc>
      </w:tr>
      <w:tr w:rsidR="004124B4" w:rsidRPr="001673DC" w14:paraId="5F40C11F" w14:textId="77777777" w:rsidTr="004A66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29C1B9FE" w14:textId="77777777" w:rsidR="004124B4" w:rsidRPr="00F364EC" w:rsidRDefault="004124B4" w:rsidP="004A66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Dozent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08091394" w14:textId="77777777" w:rsidR="004124B4" w:rsidRDefault="004124B4" w:rsidP="004A669F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Walter Rothlin</w:t>
            </w:r>
          </w:p>
        </w:tc>
      </w:tr>
    </w:tbl>
    <w:p w14:paraId="76DAE2E3" w14:textId="77777777" w:rsidR="009F03EC" w:rsidRPr="00614BDF" w:rsidRDefault="009F03EC" w:rsidP="009F03EC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Vorbereitung</w:t>
      </w:r>
    </w:p>
    <w:p w14:paraId="463F196C" w14:textId="1DCB10C6" w:rsidR="009F03EC" w:rsidRDefault="009F03EC" w:rsidP="009F03EC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Unterschied FLASK / DJANGO</w:t>
      </w:r>
    </w:p>
    <w:p w14:paraId="124F3328" w14:textId="6F631419" w:rsidR="009F03EC" w:rsidRPr="005E31D8" w:rsidRDefault="009F03EC" w:rsidP="009F03EC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Unterschied Common Gateway Interface (CGI) / Web Server Gateway Interface (WSGI)</w:t>
      </w:r>
    </w:p>
    <w:p w14:paraId="19940A4B" w14:textId="77777777" w:rsidR="004124B4" w:rsidRDefault="004124B4" w:rsidP="004124B4">
      <w:pPr>
        <w:spacing w:before="60" w:after="60" w:line="240" w:lineRule="auto"/>
        <w:rPr>
          <w:sz w:val="20"/>
          <w:szCs w:val="20"/>
        </w:rPr>
      </w:pPr>
    </w:p>
    <w:p w14:paraId="5F5BA7B3" w14:textId="77777777" w:rsidR="004124B4" w:rsidRDefault="004124B4" w:rsidP="004124B4">
      <w:pPr>
        <w:spacing w:before="60" w:after="60" w:line="240" w:lineRule="auto"/>
        <w:rPr>
          <w:sz w:val="20"/>
          <w:szCs w:val="20"/>
        </w:rPr>
      </w:pPr>
      <w:r w:rsidRPr="00FB6A5E">
        <w:rPr>
          <w:sz w:val="20"/>
          <w:szCs w:val="20"/>
          <w:u w:val="single"/>
        </w:rPr>
        <w:t>Inhalt</w:t>
      </w:r>
      <w:r>
        <w:rPr>
          <w:sz w:val="20"/>
          <w:szCs w:val="20"/>
        </w:rPr>
        <w:t>:</w:t>
      </w:r>
    </w:p>
    <w:p w14:paraId="738A59FC" w14:textId="5F8766AA" w:rsidR="004124B4" w:rsidRDefault="004124B4" w:rsidP="00502946">
      <w:pPr>
        <w:pStyle w:val="Listenabsatz"/>
        <w:numPr>
          <w:ilvl w:val="0"/>
          <w:numId w:val="9"/>
        </w:numPr>
        <w:spacing w:before="60" w:after="60" w:line="240" w:lineRule="auto"/>
        <w:rPr>
          <w:sz w:val="20"/>
          <w:szCs w:val="20"/>
        </w:rPr>
      </w:pPr>
      <w:r w:rsidRPr="009F03EC">
        <w:rPr>
          <w:sz w:val="20"/>
          <w:szCs w:val="20"/>
        </w:rPr>
        <w:t>FLASK</w:t>
      </w:r>
    </w:p>
    <w:p w14:paraId="687A82DD" w14:textId="77777777" w:rsidR="009F03EC" w:rsidRPr="009F03EC" w:rsidRDefault="009F03EC" w:rsidP="009F03EC">
      <w:pPr>
        <w:pStyle w:val="Listenabsatz"/>
        <w:spacing w:before="60" w:after="60" w:line="240" w:lineRule="auto"/>
        <w:ind w:left="360"/>
        <w:rPr>
          <w:sz w:val="20"/>
          <w:szCs w:val="20"/>
        </w:rPr>
      </w:pPr>
    </w:p>
    <w:p w14:paraId="1DAB160E" w14:textId="77777777" w:rsidR="004124B4" w:rsidRDefault="004124B4" w:rsidP="004124B4">
      <w:pPr>
        <w:spacing w:before="60" w:after="60" w:line="240" w:lineRule="auto"/>
        <w:rPr>
          <w:sz w:val="20"/>
          <w:szCs w:val="20"/>
        </w:rPr>
      </w:pPr>
      <w:r w:rsidRPr="00FB6A5E">
        <w:rPr>
          <w:sz w:val="20"/>
          <w:szCs w:val="20"/>
          <w:u w:val="single"/>
        </w:rPr>
        <w:t>Nachbearbeitung</w:t>
      </w:r>
      <w:r>
        <w:rPr>
          <w:sz w:val="20"/>
          <w:szCs w:val="20"/>
        </w:rPr>
        <w:t>:</w:t>
      </w:r>
    </w:p>
    <w:p w14:paraId="2B3C4FDC" w14:textId="44750AF1" w:rsidR="004124B4" w:rsidRDefault="004124B4" w:rsidP="00EF5081">
      <w:pPr>
        <w:pStyle w:val="Listenabsatz"/>
        <w:numPr>
          <w:ilvl w:val="0"/>
          <w:numId w:val="10"/>
        </w:numPr>
        <w:spacing w:before="60" w:after="60" w:line="240" w:lineRule="auto"/>
        <w:rPr>
          <w:sz w:val="20"/>
          <w:szCs w:val="20"/>
        </w:rPr>
      </w:pPr>
      <w:r w:rsidRPr="009F03EC">
        <w:rPr>
          <w:sz w:val="20"/>
          <w:szCs w:val="20"/>
        </w:rPr>
        <w:t xml:space="preserve">Eigener REST-Service in FLASK implementieren </w:t>
      </w:r>
    </w:p>
    <w:p w14:paraId="5931A60D" w14:textId="4FF31D1D" w:rsidR="009F03EC" w:rsidRDefault="009F03EC" w:rsidP="009F03EC">
      <w:pPr>
        <w:spacing w:before="60" w:after="60" w:line="240" w:lineRule="auto"/>
        <w:rPr>
          <w:sz w:val="20"/>
          <w:szCs w:val="20"/>
        </w:rPr>
      </w:pP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1601B2" w:rsidRPr="001673DC" w14:paraId="571BF1E8" w14:textId="77777777" w:rsidTr="00C02105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01C3FF0B" w14:textId="77777777" w:rsidR="001601B2" w:rsidRPr="00507C63" w:rsidRDefault="001601B2" w:rsidP="00C02105">
            <w:pPr>
              <w:pStyle w:val="Listenabsatz"/>
              <w:numPr>
                <w:ilvl w:val="0"/>
                <w:numId w:val="6"/>
              </w:numPr>
              <w:spacing w:before="60" w:after="60" w:line="240" w:lineRule="auto"/>
              <w:rPr>
                <w:b/>
                <w:sz w:val="20"/>
                <w:szCs w:val="20"/>
              </w:rPr>
            </w:pPr>
            <w:r w:rsidRPr="00507C63">
              <w:rPr>
                <w:rFonts w:cs="Arial"/>
                <w:b/>
                <w:color w:val="3E3E3E"/>
                <w:sz w:val="20"/>
                <w:szCs w:val="20"/>
              </w:rPr>
              <w:t>Bestehender Web-Services</w:t>
            </w:r>
            <w:r>
              <w:rPr>
                <w:rFonts w:cs="Arial"/>
                <w:b/>
                <w:color w:val="3E3E3E"/>
                <w:sz w:val="20"/>
                <w:szCs w:val="20"/>
              </w:rPr>
              <w:t xml:space="preserve"> </w:t>
            </w:r>
            <w:r w:rsidRPr="00507C63">
              <w:rPr>
                <w:rFonts w:cs="Arial"/>
                <w:b/>
                <w:color w:val="3E3E3E"/>
                <w:sz w:val="20"/>
                <w:szCs w:val="20"/>
              </w:rPr>
              <w:t>in Python nutzen</w:t>
            </w:r>
          </w:p>
        </w:tc>
      </w:tr>
      <w:tr w:rsidR="001601B2" w:rsidRPr="001673DC" w14:paraId="5D1CFDAB" w14:textId="77777777" w:rsidTr="00C02105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661C31DD" w14:textId="77777777" w:rsidR="001601B2" w:rsidRPr="00F364EC" w:rsidRDefault="001601B2" w:rsidP="00C02105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62B1E14C" w14:textId="70C2ACC3" w:rsidR="001601B2" w:rsidRPr="00D840ED" w:rsidRDefault="003B6672" w:rsidP="00C02105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</w:t>
            </w:r>
            <w:r w:rsidR="002E227F">
              <w:rPr>
                <w:rFonts w:cs="Arial"/>
                <w:sz w:val="20"/>
                <w:szCs w:val="20"/>
              </w:rPr>
              <w:t>i 26.5.2026</w:t>
            </w:r>
          </w:p>
        </w:tc>
      </w:tr>
      <w:tr w:rsidR="001601B2" w:rsidRPr="001673DC" w14:paraId="2A027091" w14:textId="77777777" w:rsidTr="00C02105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3C3C79E4" w14:textId="77777777" w:rsidR="001601B2" w:rsidRPr="00E25D6F" w:rsidRDefault="001601B2" w:rsidP="00C02105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E25D6F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771CE176" w14:textId="77777777" w:rsidR="001601B2" w:rsidRPr="00E25D6F" w:rsidRDefault="001601B2" w:rsidP="00C02105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E25D6F">
              <w:rPr>
                <w:rFonts w:cs="Arial"/>
                <w:sz w:val="20"/>
                <w:szCs w:val="20"/>
              </w:rPr>
              <w:t>17:30 – 20:45</w:t>
            </w:r>
          </w:p>
        </w:tc>
      </w:tr>
      <w:tr w:rsidR="001601B2" w:rsidRPr="001673DC" w14:paraId="2BA69E03" w14:textId="77777777" w:rsidTr="00C02105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3AA53887" w14:textId="77777777" w:rsidR="001601B2" w:rsidRPr="00F364EC" w:rsidRDefault="001601B2" w:rsidP="00C02105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Dozent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6F766251" w14:textId="77777777" w:rsidR="001601B2" w:rsidRDefault="001601B2" w:rsidP="00C02105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Walter Rothlin</w:t>
            </w:r>
          </w:p>
        </w:tc>
      </w:tr>
    </w:tbl>
    <w:p w14:paraId="320891D0" w14:textId="77777777" w:rsidR="001601B2" w:rsidRPr="00614BDF" w:rsidRDefault="001601B2" w:rsidP="001601B2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Vorbereitung</w:t>
      </w:r>
    </w:p>
    <w:p w14:paraId="0DCE9F4C" w14:textId="77777777" w:rsidR="001601B2" w:rsidRDefault="001601B2" w:rsidP="001601B2">
      <w:pPr>
        <w:spacing w:before="60" w:after="60" w:line="240" w:lineRule="auto"/>
        <w:ind w:left="66"/>
        <w:rPr>
          <w:sz w:val="20"/>
          <w:szCs w:val="20"/>
        </w:rPr>
      </w:pPr>
      <w:r w:rsidRPr="009B34D9">
        <w:rPr>
          <w:sz w:val="20"/>
          <w:szCs w:val="20"/>
        </w:rPr>
        <w:t>Web-Applikationen und die darunterliegenden Services (API) anhand eines Beispiels kennen</w:t>
      </w:r>
    </w:p>
    <w:p w14:paraId="4AC1EC11" w14:textId="77777777" w:rsidR="001601B2" w:rsidRPr="009B34D9" w:rsidRDefault="001601B2" w:rsidP="001601B2">
      <w:pPr>
        <w:pStyle w:val="Listenabsatz"/>
        <w:numPr>
          <w:ilvl w:val="1"/>
          <w:numId w:val="12"/>
        </w:numPr>
        <w:spacing w:before="60" w:after="60" w:line="240" w:lineRule="auto"/>
        <w:rPr>
          <w:sz w:val="20"/>
          <w:szCs w:val="20"/>
        </w:rPr>
      </w:pPr>
      <w:r w:rsidRPr="009B34D9">
        <w:rPr>
          <w:sz w:val="20"/>
          <w:szCs w:val="20"/>
        </w:rPr>
        <w:t xml:space="preserve">Applikation: </w:t>
      </w:r>
      <w:hyperlink r:id="rId11" w:history="1">
        <w:r w:rsidRPr="009B34D9">
          <w:rPr>
            <w:rStyle w:val="Hyperlink"/>
            <w:sz w:val="20"/>
            <w:szCs w:val="20"/>
          </w:rPr>
          <w:t>https://openweathermap.org/</w:t>
        </w:r>
      </w:hyperlink>
    </w:p>
    <w:p w14:paraId="0C8A30A1" w14:textId="77777777" w:rsidR="001601B2" w:rsidRPr="009B34D9" w:rsidRDefault="001601B2" w:rsidP="001601B2">
      <w:pPr>
        <w:pStyle w:val="Listenabsatz"/>
        <w:numPr>
          <w:ilvl w:val="1"/>
          <w:numId w:val="12"/>
        </w:numPr>
        <w:spacing w:before="60" w:after="60" w:line="240" w:lineRule="auto"/>
        <w:rPr>
          <w:sz w:val="20"/>
          <w:szCs w:val="20"/>
        </w:rPr>
      </w:pPr>
      <w:r w:rsidRPr="009B34D9">
        <w:rPr>
          <w:sz w:val="20"/>
          <w:szCs w:val="20"/>
          <w:lang w:val="fr-CH"/>
        </w:rPr>
        <w:t xml:space="preserve">Service </w:t>
      </w:r>
      <w:proofErr w:type="gramStart"/>
      <w:r w:rsidRPr="009B34D9">
        <w:rPr>
          <w:sz w:val="20"/>
          <w:szCs w:val="20"/>
          <w:lang w:val="fr-CH"/>
        </w:rPr>
        <w:t>API:</w:t>
      </w:r>
      <w:proofErr w:type="gramEnd"/>
      <w:r w:rsidRPr="009B34D9">
        <w:rPr>
          <w:sz w:val="20"/>
          <w:szCs w:val="20"/>
          <w:lang w:val="fr-CH"/>
        </w:rPr>
        <w:t xml:space="preserve"> </w:t>
      </w:r>
      <w:hyperlink r:id="rId12" w:history="1">
        <w:r w:rsidRPr="009B34D9">
          <w:rPr>
            <w:rStyle w:val="Hyperlink"/>
            <w:sz w:val="20"/>
            <w:szCs w:val="20"/>
            <w:lang w:val="fr-CH"/>
          </w:rPr>
          <w:t>https://openweathermap.org/api</w:t>
        </w:r>
      </w:hyperlink>
    </w:p>
    <w:p w14:paraId="2C784BE8" w14:textId="77777777" w:rsidR="001601B2" w:rsidRPr="009B34D9" w:rsidRDefault="001601B2" w:rsidP="001601B2">
      <w:pPr>
        <w:spacing w:before="60" w:after="60" w:line="240" w:lineRule="auto"/>
        <w:rPr>
          <w:sz w:val="20"/>
          <w:szCs w:val="20"/>
          <w:lang w:val="fr-CH"/>
        </w:rPr>
      </w:pPr>
    </w:p>
    <w:p w14:paraId="1E04DEB2" w14:textId="77777777" w:rsidR="001601B2" w:rsidRPr="00614BDF" w:rsidRDefault="001601B2" w:rsidP="001601B2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Inhalte</w:t>
      </w:r>
    </w:p>
    <w:p w14:paraId="3BE01D38" w14:textId="77777777" w:rsidR="001601B2" w:rsidRDefault="001601B2" w:rsidP="001601B2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Web-Service WS (SOAP) in Java: Konzept verstehen und von Python aus nutzen</w:t>
      </w:r>
    </w:p>
    <w:p w14:paraId="1FCDBCEB" w14:textId="77777777" w:rsidR="001601B2" w:rsidRDefault="001601B2" w:rsidP="001601B2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 xml:space="preserve">API eines </w:t>
      </w:r>
      <w:proofErr w:type="spellStart"/>
      <w:r>
        <w:rPr>
          <w:sz w:val="20"/>
          <w:szCs w:val="20"/>
        </w:rPr>
        <w:t>public</w:t>
      </w:r>
      <w:proofErr w:type="spellEnd"/>
      <w:r>
        <w:rPr>
          <w:sz w:val="20"/>
          <w:szCs w:val="20"/>
        </w:rPr>
        <w:t xml:space="preserve"> REST-Service (Google, Open-Weather, </w:t>
      </w:r>
      <w:proofErr w:type="spellStart"/>
      <w:proofErr w:type="gramStart"/>
      <w:r>
        <w:rPr>
          <w:sz w:val="20"/>
          <w:szCs w:val="20"/>
        </w:rPr>
        <w:t>Map.geo.admin</w:t>
      </w:r>
      <w:proofErr w:type="spellEnd"/>
      <w:r>
        <w:rPr>
          <w:sz w:val="20"/>
          <w:szCs w:val="20"/>
        </w:rPr>
        <w:t>,…</w:t>
      </w:r>
      <w:proofErr w:type="gramEnd"/>
      <w:r>
        <w:rPr>
          <w:sz w:val="20"/>
          <w:szCs w:val="20"/>
        </w:rPr>
        <w:t>) analysieren und in Python nutzen</w:t>
      </w:r>
    </w:p>
    <w:p w14:paraId="32D55977" w14:textId="77777777" w:rsidR="001601B2" w:rsidRDefault="001601B2" w:rsidP="001601B2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 xml:space="preserve">Python </w:t>
      </w:r>
      <w:proofErr w:type="spellStart"/>
      <w:r w:rsidRPr="004124B4">
        <w:rPr>
          <w:b/>
          <w:bCs/>
          <w:sz w:val="20"/>
          <w:szCs w:val="20"/>
        </w:rPr>
        <w:t>request</w:t>
      </w:r>
      <w:proofErr w:type="spellEnd"/>
      <w:r>
        <w:rPr>
          <w:sz w:val="20"/>
          <w:szCs w:val="20"/>
        </w:rPr>
        <w:t xml:space="preserve"> Modul (unterschiedlichen Request-Methoden) anwenden</w:t>
      </w:r>
    </w:p>
    <w:p w14:paraId="3DD5F8C1" w14:textId="77777777" w:rsidR="001601B2" w:rsidRPr="009F03EC" w:rsidRDefault="001601B2" w:rsidP="001601B2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Parameterübergabe in Put/</w:t>
      </w:r>
      <w:proofErr w:type="spellStart"/>
      <w:r>
        <w:rPr>
          <w:sz w:val="20"/>
          <w:szCs w:val="20"/>
        </w:rPr>
        <w:t>Get</w:t>
      </w:r>
      <w:proofErr w:type="spellEnd"/>
    </w:p>
    <w:p w14:paraId="54B4EBBD" w14:textId="77777777" w:rsidR="001601B2" w:rsidRDefault="001601B2" w:rsidP="001601B2">
      <w:pPr>
        <w:spacing w:before="60" w:after="60" w:line="240" w:lineRule="auto"/>
        <w:rPr>
          <w:color w:val="auto"/>
          <w:sz w:val="20"/>
          <w:szCs w:val="20"/>
        </w:rPr>
      </w:pPr>
    </w:p>
    <w:p w14:paraId="3BC49384" w14:textId="77777777" w:rsidR="001601B2" w:rsidRPr="00614BDF" w:rsidRDefault="001601B2" w:rsidP="001601B2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Nachbereitung</w:t>
      </w:r>
    </w:p>
    <w:p w14:paraId="7F5C1155" w14:textId="77777777" w:rsidR="001601B2" w:rsidRPr="0031268D" w:rsidRDefault="001601B2" w:rsidP="001601B2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 xml:space="preserve">Applikation in Python implementieren, welche einen </w:t>
      </w:r>
      <w:r w:rsidRPr="007774F6">
        <w:rPr>
          <w:i/>
          <w:sz w:val="20"/>
          <w:szCs w:val="20"/>
        </w:rPr>
        <w:t>open</w:t>
      </w:r>
      <w:r>
        <w:rPr>
          <w:sz w:val="20"/>
          <w:szCs w:val="20"/>
        </w:rPr>
        <w:t xml:space="preserve"> WEB-Service nutzt</w:t>
      </w:r>
    </w:p>
    <w:p w14:paraId="3DF882F0" w14:textId="77777777" w:rsidR="001601B2" w:rsidRDefault="001601B2" w:rsidP="009F03EC">
      <w:pPr>
        <w:spacing w:before="60" w:after="60" w:line="240" w:lineRule="auto"/>
        <w:rPr>
          <w:sz w:val="20"/>
          <w:szCs w:val="20"/>
        </w:rPr>
      </w:pPr>
    </w:p>
    <w:p w14:paraId="3CB0C69D" w14:textId="77777777" w:rsidR="009F03EC" w:rsidRPr="009F03EC" w:rsidRDefault="009F03EC" w:rsidP="009F03EC">
      <w:pPr>
        <w:spacing w:before="60" w:after="60" w:line="240" w:lineRule="auto"/>
        <w:rPr>
          <w:sz w:val="20"/>
          <w:szCs w:val="20"/>
        </w:rPr>
      </w:pP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4124B4" w:rsidRPr="00FB56C2" w14:paraId="2DDEA86A" w14:textId="77777777" w:rsidTr="004A669F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43D06C7C" w14:textId="77777777" w:rsidR="004124B4" w:rsidRPr="00FB6A5E" w:rsidRDefault="004124B4" w:rsidP="004A669F">
            <w:pPr>
              <w:pStyle w:val="Listenabsatz"/>
              <w:numPr>
                <w:ilvl w:val="0"/>
                <w:numId w:val="6"/>
              </w:numPr>
              <w:spacing w:before="60" w:after="60" w:line="240" w:lineRule="auto"/>
              <w:rPr>
                <w:b/>
                <w:sz w:val="20"/>
                <w:szCs w:val="20"/>
                <w:lang w:val="en-US"/>
              </w:rPr>
            </w:pPr>
            <w:r w:rsidRPr="00FB6A5E">
              <w:rPr>
                <w:color w:val="auto"/>
                <w:sz w:val="20"/>
                <w:szCs w:val="20"/>
              </w:rPr>
              <w:br w:type="page"/>
            </w:r>
            <w:proofErr w:type="spellStart"/>
            <w:r w:rsidRPr="00FB6A5E">
              <w:rPr>
                <w:rFonts w:cs="Arial"/>
                <w:b/>
                <w:color w:val="3E3E3E"/>
                <w:sz w:val="20"/>
                <w:szCs w:val="20"/>
                <w:lang w:val="en-US"/>
              </w:rPr>
              <w:t>Leistungsnachweis</w:t>
            </w:r>
            <w:proofErr w:type="spellEnd"/>
          </w:p>
        </w:tc>
      </w:tr>
      <w:tr w:rsidR="004124B4" w:rsidRPr="001673DC" w14:paraId="414A9358" w14:textId="77777777" w:rsidTr="004A66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51EFBC67" w14:textId="77777777" w:rsidR="004124B4" w:rsidRPr="00F364EC" w:rsidRDefault="004124B4" w:rsidP="004A66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751BA9B6" w14:textId="737A87D8" w:rsidR="004124B4" w:rsidRPr="00D840ED" w:rsidRDefault="003B6672" w:rsidP="004A66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Di </w:t>
            </w:r>
            <w:r w:rsidR="002E227F">
              <w:rPr>
                <w:rFonts w:cs="Arial"/>
                <w:sz w:val="20"/>
                <w:szCs w:val="20"/>
              </w:rPr>
              <w:t>9.6.2026</w:t>
            </w:r>
          </w:p>
        </w:tc>
      </w:tr>
      <w:tr w:rsidR="004124B4" w:rsidRPr="001673DC" w14:paraId="4DF2CD35" w14:textId="77777777" w:rsidTr="004A66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650363EB" w14:textId="77777777" w:rsidR="004124B4" w:rsidRPr="00E25D6F" w:rsidRDefault="004124B4" w:rsidP="004A66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E25D6F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4E1D1D1D" w14:textId="2110DFF4" w:rsidR="004124B4" w:rsidRPr="00E25D6F" w:rsidRDefault="004124B4" w:rsidP="004A66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E25D6F">
              <w:rPr>
                <w:rFonts w:cs="Arial"/>
                <w:sz w:val="20"/>
                <w:szCs w:val="20"/>
              </w:rPr>
              <w:t>1</w:t>
            </w:r>
            <w:r w:rsidR="002E227F">
              <w:rPr>
                <w:rFonts w:cs="Arial"/>
                <w:sz w:val="20"/>
                <w:szCs w:val="20"/>
              </w:rPr>
              <w:t>7:30 – 20:45</w:t>
            </w:r>
          </w:p>
        </w:tc>
      </w:tr>
      <w:tr w:rsidR="004124B4" w:rsidRPr="001673DC" w14:paraId="7F6074CE" w14:textId="77777777" w:rsidTr="004A669F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76B744C4" w14:textId="77777777" w:rsidR="004124B4" w:rsidRPr="00F364EC" w:rsidRDefault="004124B4" w:rsidP="004A669F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Dozent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6FD5FD39" w14:textId="77777777" w:rsidR="004124B4" w:rsidRDefault="004124B4" w:rsidP="004A669F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Walter Rothlin</w:t>
            </w:r>
          </w:p>
        </w:tc>
      </w:tr>
    </w:tbl>
    <w:p w14:paraId="24397240" w14:textId="77777777" w:rsidR="001A02F6" w:rsidRDefault="001A02F6" w:rsidP="004124B4">
      <w:pPr>
        <w:spacing w:before="60" w:after="60" w:line="240" w:lineRule="auto"/>
        <w:rPr>
          <w:bCs/>
          <w:sz w:val="20"/>
          <w:szCs w:val="20"/>
          <w:u w:val="single"/>
        </w:rPr>
      </w:pPr>
    </w:p>
    <w:p w14:paraId="326E01D7" w14:textId="20A99157" w:rsidR="004124B4" w:rsidRDefault="004124B4" w:rsidP="004124B4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Inhalte</w:t>
      </w:r>
    </w:p>
    <w:p w14:paraId="2CE06E72" w14:textId="77777777" w:rsidR="001A02F6" w:rsidRPr="001A02F6" w:rsidRDefault="004124B4" w:rsidP="001A02F6">
      <w:pPr>
        <w:pStyle w:val="Listenabsatz"/>
        <w:numPr>
          <w:ilvl w:val="0"/>
          <w:numId w:val="10"/>
        </w:numPr>
        <w:suppressAutoHyphens w:val="0"/>
        <w:spacing w:line="240" w:lineRule="auto"/>
        <w:rPr>
          <w:b/>
          <w:szCs w:val="20"/>
        </w:rPr>
      </w:pPr>
      <w:r w:rsidRPr="001A02F6">
        <w:rPr>
          <w:b/>
          <w:szCs w:val="20"/>
        </w:rPr>
        <w:t>Abgabe der Aufgabenstellung und Kriterien für den Leistungsnachweis</w:t>
      </w:r>
    </w:p>
    <w:p w14:paraId="79755F81" w14:textId="32BA96B4" w:rsidR="00513E97" w:rsidRPr="001A02F6" w:rsidRDefault="001A02F6" w:rsidP="001A02F6">
      <w:pPr>
        <w:pStyle w:val="Listenabsatz"/>
        <w:numPr>
          <w:ilvl w:val="0"/>
          <w:numId w:val="10"/>
        </w:numPr>
        <w:suppressAutoHyphens w:val="0"/>
        <w:spacing w:line="240" w:lineRule="auto"/>
        <w:rPr>
          <w:color w:val="auto"/>
          <w:sz w:val="20"/>
          <w:szCs w:val="20"/>
        </w:rPr>
      </w:pPr>
      <w:r w:rsidRPr="001A02F6">
        <w:rPr>
          <w:b/>
          <w:szCs w:val="20"/>
        </w:rPr>
        <w:t>Design und Implementation eines REST-Services</w:t>
      </w:r>
      <w:r w:rsidR="004124B4" w:rsidRPr="001A02F6">
        <w:rPr>
          <w:color w:val="auto"/>
          <w:sz w:val="20"/>
          <w:szCs w:val="20"/>
        </w:rPr>
        <w:t xml:space="preserve"> </w:t>
      </w:r>
      <w:r w:rsidR="00513E97" w:rsidRPr="001A02F6">
        <w:rPr>
          <w:color w:val="auto"/>
          <w:sz w:val="20"/>
          <w:szCs w:val="20"/>
        </w:rPr>
        <w:br w:type="page"/>
      </w: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D46E3A" w:rsidRPr="004A724D" w14:paraId="288B8C5B" w14:textId="77777777" w:rsidTr="00903419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26DDDD9D" w14:textId="171198E0" w:rsidR="00D46E3A" w:rsidRPr="00967B9C" w:rsidRDefault="00967B9C" w:rsidP="00812221">
            <w:pPr>
              <w:pStyle w:val="Listenabsatz"/>
              <w:numPr>
                <w:ilvl w:val="0"/>
                <w:numId w:val="6"/>
              </w:numPr>
              <w:spacing w:before="60" w:after="60" w:line="240" w:lineRule="auto"/>
              <w:rPr>
                <w:b/>
                <w:sz w:val="20"/>
                <w:szCs w:val="20"/>
                <w:lang w:val="fr-CH"/>
              </w:rPr>
            </w:pPr>
            <w:r w:rsidRPr="00507C63">
              <w:rPr>
                <w:b/>
                <w:sz w:val="20"/>
                <w:szCs w:val="20"/>
                <w:lang w:val="en-US"/>
              </w:rPr>
              <w:lastRenderedPageBreak/>
              <w:t>2-Tier Application (Python Frontend / DB as Backend)</w:t>
            </w:r>
          </w:p>
        </w:tc>
      </w:tr>
      <w:tr w:rsidR="00D46E3A" w:rsidRPr="001673DC" w14:paraId="2DCB1D16" w14:textId="77777777" w:rsidTr="00903419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0C943B01" w14:textId="77777777" w:rsidR="00D46E3A" w:rsidRPr="00F364EC" w:rsidRDefault="00D46E3A" w:rsidP="00903419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2DA854D4" w14:textId="0A9BD6BB" w:rsidR="00D46E3A" w:rsidRPr="00D840ED" w:rsidRDefault="0030146D" w:rsidP="00900B7D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</w:t>
            </w:r>
            <w:r w:rsidR="00F46A15">
              <w:rPr>
                <w:rFonts w:cs="Arial"/>
                <w:sz w:val="20"/>
                <w:szCs w:val="20"/>
              </w:rPr>
              <w:t>o</w:t>
            </w:r>
            <w:r w:rsidR="003B6672">
              <w:rPr>
                <w:rFonts w:cs="Arial"/>
                <w:sz w:val="20"/>
                <w:szCs w:val="20"/>
              </w:rPr>
              <w:t xml:space="preserve"> </w:t>
            </w:r>
            <w:r w:rsidR="002E227F">
              <w:rPr>
                <w:rFonts w:cs="Arial"/>
                <w:sz w:val="20"/>
                <w:szCs w:val="20"/>
              </w:rPr>
              <w:t>11.6.2026</w:t>
            </w:r>
          </w:p>
        </w:tc>
      </w:tr>
      <w:tr w:rsidR="00D46E3A" w:rsidRPr="001673DC" w14:paraId="6EECE243" w14:textId="77777777" w:rsidTr="00903419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6427A730" w14:textId="77777777" w:rsidR="00D46E3A" w:rsidRPr="00E25D6F" w:rsidRDefault="00D46E3A" w:rsidP="00903419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E25D6F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6045C03E" w14:textId="518C4A72" w:rsidR="00D46E3A" w:rsidRPr="00E25D6F" w:rsidRDefault="00D46E3A" w:rsidP="00903419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E25D6F">
              <w:rPr>
                <w:rFonts w:cs="Arial"/>
                <w:sz w:val="20"/>
                <w:szCs w:val="20"/>
              </w:rPr>
              <w:t>1</w:t>
            </w:r>
            <w:r w:rsidR="002E227F">
              <w:rPr>
                <w:rFonts w:cs="Arial"/>
                <w:sz w:val="20"/>
                <w:szCs w:val="20"/>
              </w:rPr>
              <w:t>3:15 – 16:30</w:t>
            </w:r>
          </w:p>
        </w:tc>
      </w:tr>
      <w:tr w:rsidR="00D46E3A" w:rsidRPr="001673DC" w14:paraId="4B8A537B" w14:textId="77777777" w:rsidTr="00903419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10B11915" w14:textId="77777777" w:rsidR="00D46E3A" w:rsidRPr="00F364EC" w:rsidRDefault="00D46E3A" w:rsidP="00903419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Dozent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751BEE1A" w14:textId="77777777" w:rsidR="00D46E3A" w:rsidRDefault="00D46E3A" w:rsidP="00903419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Walter Rothlin</w:t>
            </w:r>
          </w:p>
        </w:tc>
      </w:tr>
    </w:tbl>
    <w:p w14:paraId="4A0A53A5" w14:textId="77777777" w:rsidR="00967B9C" w:rsidRPr="00614BDF" w:rsidRDefault="00967B9C" w:rsidP="00967B9C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Vorbereitung</w:t>
      </w:r>
    </w:p>
    <w:p w14:paraId="0937B564" w14:textId="77777777" w:rsidR="00967B9C" w:rsidRDefault="00967B9C" w:rsidP="00967B9C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DB-Anbindung in Python (Siehe Database Module)</w:t>
      </w:r>
    </w:p>
    <w:p w14:paraId="393665A4" w14:textId="0D9E7F8F" w:rsidR="00967B9C" w:rsidRDefault="00967B9C" w:rsidP="00967B9C">
      <w:pPr>
        <w:spacing w:before="60" w:after="60" w:line="240" w:lineRule="auto"/>
        <w:rPr>
          <w:sz w:val="20"/>
          <w:szCs w:val="20"/>
        </w:rPr>
      </w:pPr>
    </w:p>
    <w:p w14:paraId="00ABB819" w14:textId="77777777" w:rsidR="00196A8E" w:rsidRDefault="00196A8E" w:rsidP="00196A8E">
      <w:pPr>
        <w:spacing w:before="60" w:after="60" w:line="240" w:lineRule="auto"/>
        <w:rPr>
          <w:sz w:val="20"/>
          <w:szCs w:val="20"/>
        </w:rPr>
      </w:pPr>
      <w:r w:rsidRPr="00FB6A5E">
        <w:rPr>
          <w:sz w:val="20"/>
          <w:szCs w:val="20"/>
          <w:u w:val="single"/>
        </w:rPr>
        <w:t>Inhalt</w:t>
      </w:r>
      <w:r>
        <w:rPr>
          <w:sz w:val="20"/>
          <w:szCs w:val="20"/>
        </w:rPr>
        <w:t>:</w:t>
      </w:r>
    </w:p>
    <w:p w14:paraId="56C241B7" w14:textId="793B2A22" w:rsidR="00196A8E" w:rsidRDefault="00196A8E" w:rsidP="00196A8E">
      <w:pPr>
        <w:pStyle w:val="Listenabsatz"/>
        <w:numPr>
          <w:ilvl w:val="0"/>
          <w:numId w:val="9"/>
        </w:numPr>
        <w:spacing w:before="60" w:after="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SQL-Abfragen auf Views mit </w:t>
      </w:r>
      <w:proofErr w:type="spellStart"/>
      <w:r>
        <w:rPr>
          <w:sz w:val="20"/>
          <w:szCs w:val="20"/>
        </w:rPr>
        <w:t>Functions</w:t>
      </w:r>
      <w:proofErr w:type="spellEnd"/>
      <w:r>
        <w:rPr>
          <w:sz w:val="20"/>
          <w:szCs w:val="20"/>
        </w:rPr>
        <w:t xml:space="preserve"> von Python aus</w:t>
      </w:r>
    </w:p>
    <w:p w14:paraId="4341EE3A" w14:textId="0DAB004D" w:rsidR="00196A8E" w:rsidRDefault="00196A8E" w:rsidP="00196A8E">
      <w:pPr>
        <w:pStyle w:val="Listenabsatz"/>
        <w:numPr>
          <w:ilvl w:val="0"/>
          <w:numId w:val="9"/>
        </w:numPr>
        <w:spacing w:before="60" w:after="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Python </w:t>
      </w:r>
      <w:proofErr w:type="spellStart"/>
      <w:r>
        <w:rPr>
          <w:sz w:val="20"/>
          <w:szCs w:val="20"/>
        </w:rPr>
        <w:t>calls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Stored-Procedure</w:t>
      </w:r>
      <w:proofErr w:type="spellEnd"/>
    </w:p>
    <w:p w14:paraId="74374F47" w14:textId="49918DC8" w:rsidR="00196A8E" w:rsidRDefault="00196A8E" w:rsidP="00196A8E">
      <w:pPr>
        <w:pStyle w:val="Listenabsatz"/>
        <w:numPr>
          <w:ilvl w:val="0"/>
          <w:numId w:val="9"/>
        </w:numPr>
        <w:spacing w:before="60" w:after="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Processing </w:t>
      </w:r>
      <w:proofErr w:type="spellStart"/>
      <w:r>
        <w:rPr>
          <w:sz w:val="20"/>
          <w:szCs w:val="20"/>
        </w:rPr>
        <w:t>Result</w:t>
      </w:r>
      <w:proofErr w:type="spellEnd"/>
      <w:r>
        <w:rPr>
          <w:sz w:val="20"/>
          <w:szCs w:val="20"/>
        </w:rPr>
        <w:t>-Set</w:t>
      </w:r>
    </w:p>
    <w:p w14:paraId="0C03FF3E" w14:textId="77777777" w:rsidR="00967B9C" w:rsidRDefault="00967B9C" w:rsidP="00967B9C">
      <w:pPr>
        <w:spacing w:before="60" w:after="60" w:line="240" w:lineRule="auto"/>
        <w:rPr>
          <w:bCs/>
          <w:sz w:val="20"/>
          <w:szCs w:val="20"/>
          <w:u w:val="single"/>
        </w:rPr>
      </w:pPr>
    </w:p>
    <w:p w14:paraId="1063AAF8" w14:textId="77777777" w:rsidR="00967B9C" w:rsidRPr="00614BDF" w:rsidRDefault="00967B9C" w:rsidP="00967B9C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Nachbearbeitung</w:t>
      </w:r>
    </w:p>
    <w:p w14:paraId="7301A0D8" w14:textId="77777777" w:rsidR="001A02F6" w:rsidRDefault="00967B9C" w:rsidP="001A02F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b/>
          <w:sz w:val="20"/>
          <w:szCs w:val="20"/>
        </w:rPr>
      </w:pPr>
      <w:r>
        <w:rPr>
          <w:sz w:val="20"/>
          <w:szCs w:val="20"/>
        </w:rPr>
        <w:t>GUI-</w:t>
      </w:r>
      <w:proofErr w:type="spellStart"/>
      <w:r>
        <w:rPr>
          <w:sz w:val="20"/>
          <w:szCs w:val="20"/>
        </w:rPr>
        <w:t>Application</w:t>
      </w:r>
      <w:proofErr w:type="spellEnd"/>
      <w:r>
        <w:rPr>
          <w:sz w:val="20"/>
          <w:szCs w:val="20"/>
        </w:rPr>
        <w:t xml:space="preserve"> für Adress-DB entwickeln</w:t>
      </w:r>
      <w:r w:rsidR="001A02F6" w:rsidRPr="001A02F6">
        <w:rPr>
          <w:b/>
          <w:sz w:val="20"/>
          <w:szCs w:val="20"/>
        </w:rPr>
        <w:t xml:space="preserve"> </w:t>
      </w:r>
    </w:p>
    <w:p w14:paraId="5AA29D78" w14:textId="0EBA6B0D" w:rsidR="00967B9C" w:rsidRPr="001A02F6" w:rsidRDefault="001A02F6" w:rsidP="001A02F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Parallel dazu </w:t>
      </w:r>
      <w:r w:rsidRPr="00673705">
        <w:rPr>
          <w:b/>
          <w:sz w:val="20"/>
          <w:szCs w:val="20"/>
        </w:rPr>
        <w:t xml:space="preserve">Fachgespräche zur eigenen Arbeit (pro Person </w:t>
      </w:r>
      <w:proofErr w:type="spellStart"/>
      <w:r w:rsidRPr="00673705">
        <w:rPr>
          <w:b/>
          <w:sz w:val="20"/>
          <w:szCs w:val="20"/>
        </w:rPr>
        <w:t>max</w:t>
      </w:r>
      <w:proofErr w:type="spellEnd"/>
      <w:r w:rsidRPr="00673705">
        <w:rPr>
          <w:b/>
          <w:sz w:val="20"/>
          <w:szCs w:val="20"/>
        </w:rPr>
        <w:t xml:space="preserve"> 10‘)</w:t>
      </w:r>
    </w:p>
    <w:p w14:paraId="01DBDC3A" w14:textId="7EF9B728" w:rsidR="001C7337" w:rsidRDefault="001C7337" w:rsidP="001C7337">
      <w:pPr>
        <w:spacing w:before="60" w:after="60" w:line="240" w:lineRule="auto"/>
        <w:rPr>
          <w:color w:val="auto"/>
          <w:sz w:val="20"/>
          <w:szCs w:val="20"/>
        </w:rPr>
      </w:pPr>
    </w:p>
    <w:p w14:paraId="4CF4868C" w14:textId="77777777" w:rsidR="001A02F6" w:rsidRDefault="001A02F6" w:rsidP="001C7337">
      <w:pPr>
        <w:spacing w:before="60" w:after="60" w:line="240" w:lineRule="auto"/>
        <w:rPr>
          <w:color w:val="auto"/>
          <w:sz w:val="20"/>
          <w:szCs w:val="20"/>
        </w:rPr>
      </w:pPr>
    </w:p>
    <w:tbl>
      <w:tblPr>
        <w:tblW w:w="5000" w:type="pct"/>
        <w:jc w:val="center"/>
        <w:tblCellMar>
          <w:left w:w="93" w:type="dxa"/>
        </w:tblCellMar>
        <w:tblLook w:val="0000" w:firstRow="0" w:lastRow="0" w:firstColumn="0" w:lastColumn="0" w:noHBand="0" w:noVBand="0"/>
      </w:tblPr>
      <w:tblGrid>
        <w:gridCol w:w="1502"/>
        <w:gridCol w:w="7558"/>
      </w:tblGrid>
      <w:tr w:rsidR="00E82225" w:rsidRPr="004A724D" w14:paraId="7C4A9F82" w14:textId="77777777" w:rsidTr="00582A19">
        <w:trPr>
          <w:trHeight w:val="340"/>
          <w:jc w:val="center"/>
        </w:trPr>
        <w:tc>
          <w:tcPr>
            <w:tcW w:w="5000" w:type="pct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vAlign w:val="center"/>
          </w:tcPr>
          <w:p w14:paraId="1944B7C4" w14:textId="54F39487" w:rsidR="00E82225" w:rsidRPr="00FB6A5E" w:rsidRDefault="001A02F6" w:rsidP="00582A19">
            <w:pPr>
              <w:pStyle w:val="Listenabsatz"/>
              <w:numPr>
                <w:ilvl w:val="0"/>
                <w:numId w:val="6"/>
              </w:numPr>
              <w:spacing w:before="60" w:after="60" w:line="240" w:lineRule="auto"/>
              <w:rPr>
                <w:rFonts w:cs="Arial"/>
                <w:b/>
                <w:sz w:val="20"/>
                <w:szCs w:val="20"/>
                <w:lang w:val="en-US"/>
              </w:rPr>
            </w:pPr>
            <w:r w:rsidRPr="001A02F6">
              <w:rPr>
                <w:b/>
                <w:sz w:val="20"/>
                <w:szCs w:val="20"/>
                <w:lang w:val="fr-CH"/>
              </w:rPr>
              <w:t xml:space="preserve">Message Queues </w:t>
            </w:r>
            <w:r w:rsidR="00D544A4">
              <w:rPr>
                <w:b/>
                <w:sz w:val="20"/>
                <w:szCs w:val="20"/>
                <w:lang w:val="fr-CH"/>
              </w:rPr>
              <w:t>and Service Orchestration in Python</w:t>
            </w:r>
          </w:p>
        </w:tc>
      </w:tr>
      <w:tr w:rsidR="00E82225" w:rsidRPr="001673DC" w14:paraId="01AE8043" w14:textId="77777777" w:rsidTr="00582A19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55D63F1A" w14:textId="77777777" w:rsidR="00E82225" w:rsidRPr="00F364EC" w:rsidRDefault="00E82225" w:rsidP="00582A19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F364EC">
              <w:rPr>
                <w:rFonts w:cs="Arial"/>
                <w:sz w:val="20"/>
                <w:szCs w:val="20"/>
              </w:rPr>
              <w:t>Datum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173FB279" w14:textId="73060DA8" w:rsidR="00E82225" w:rsidRPr="00D840ED" w:rsidRDefault="009E0CCE" w:rsidP="00582A19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</w:t>
            </w:r>
            <w:r w:rsidR="00F10FEC">
              <w:rPr>
                <w:rFonts w:cs="Arial"/>
                <w:sz w:val="20"/>
                <w:szCs w:val="20"/>
              </w:rPr>
              <w:t>o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2E227F">
              <w:rPr>
                <w:rFonts w:cs="Arial"/>
                <w:sz w:val="20"/>
                <w:szCs w:val="20"/>
              </w:rPr>
              <w:t>9.7.2026</w:t>
            </w:r>
          </w:p>
        </w:tc>
      </w:tr>
      <w:tr w:rsidR="00E82225" w:rsidRPr="001673DC" w14:paraId="12E8FA01" w14:textId="77777777" w:rsidTr="00582A19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1E7B3593" w14:textId="77777777" w:rsidR="00E82225" w:rsidRPr="00E25D6F" w:rsidRDefault="00E82225" w:rsidP="00582A19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E25D6F">
              <w:rPr>
                <w:rFonts w:cs="Arial"/>
                <w:sz w:val="20"/>
                <w:szCs w:val="20"/>
              </w:rPr>
              <w:t>Zeit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77C31AD3" w14:textId="461B7365" w:rsidR="00E82225" w:rsidRPr="00E25D6F" w:rsidRDefault="00E82225" w:rsidP="00582A19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 w:rsidRPr="00E25D6F">
              <w:rPr>
                <w:rFonts w:cs="Arial"/>
                <w:sz w:val="20"/>
                <w:szCs w:val="20"/>
              </w:rPr>
              <w:t>1</w:t>
            </w:r>
            <w:r w:rsidR="002E227F">
              <w:rPr>
                <w:rFonts w:cs="Arial"/>
                <w:sz w:val="20"/>
                <w:szCs w:val="20"/>
              </w:rPr>
              <w:t>3:15 – 16:30</w:t>
            </w:r>
          </w:p>
        </w:tc>
      </w:tr>
      <w:tr w:rsidR="00E82225" w:rsidRPr="001673DC" w14:paraId="6107EDD0" w14:textId="77777777" w:rsidTr="00582A19">
        <w:trPr>
          <w:trHeight w:val="340"/>
          <w:jc w:val="center"/>
        </w:trPr>
        <w:tc>
          <w:tcPr>
            <w:tcW w:w="829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0ECBBAD4" w14:textId="77777777" w:rsidR="00E82225" w:rsidRPr="00F364EC" w:rsidRDefault="00E82225" w:rsidP="00582A19">
            <w:pPr>
              <w:spacing w:before="60" w:after="6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Dozent</w:t>
            </w:r>
          </w:p>
        </w:tc>
        <w:tc>
          <w:tcPr>
            <w:tcW w:w="4171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2F2F2" w:themeFill="background1" w:themeFillShade="F2"/>
            <w:vAlign w:val="center"/>
          </w:tcPr>
          <w:p w14:paraId="38CB0EEA" w14:textId="77777777" w:rsidR="00E82225" w:rsidRDefault="00E82225" w:rsidP="00582A19">
            <w:pPr>
              <w:spacing w:before="60" w:after="60" w:line="240" w:lineRule="auto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Walter Rothlin</w:t>
            </w:r>
          </w:p>
        </w:tc>
      </w:tr>
    </w:tbl>
    <w:p w14:paraId="2529CF47" w14:textId="2F340FDC" w:rsidR="001A02F6" w:rsidRDefault="001A02F6" w:rsidP="00E82225">
      <w:pPr>
        <w:spacing w:before="60" w:after="60" w:line="240" w:lineRule="auto"/>
        <w:rPr>
          <w:bCs/>
          <w:sz w:val="20"/>
          <w:szCs w:val="20"/>
          <w:u w:val="single"/>
        </w:rPr>
      </w:pPr>
    </w:p>
    <w:p w14:paraId="75B11690" w14:textId="77777777" w:rsidR="001A02F6" w:rsidRPr="00614BDF" w:rsidRDefault="001A02F6" w:rsidP="001A02F6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Vorbereitung</w:t>
      </w:r>
    </w:p>
    <w:p w14:paraId="25BB9151" w14:textId="5DF52DF7" w:rsidR="001A02F6" w:rsidRDefault="001A02F6" w:rsidP="001A02F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Funktion und Aufgabe eines Message Brokers erklären können</w:t>
      </w:r>
    </w:p>
    <w:p w14:paraId="28F08BE8" w14:textId="77777777" w:rsidR="001A02F6" w:rsidRDefault="001A02F6" w:rsidP="00E82225">
      <w:pPr>
        <w:spacing w:before="60" w:after="60" w:line="240" w:lineRule="auto"/>
        <w:rPr>
          <w:bCs/>
          <w:sz w:val="20"/>
          <w:szCs w:val="20"/>
          <w:u w:val="single"/>
        </w:rPr>
      </w:pPr>
    </w:p>
    <w:p w14:paraId="083B375B" w14:textId="777A2D53" w:rsidR="00E82225" w:rsidRDefault="00E82225" w:rsidP="00E82225">
      <w:pPr>
        <w:spacing w:before="60" w:after="60" w:line="240" w:lineRule="auto"/>
        <w:rPr>
          <w:bCs/>
          <w:sz w:val="20"/>
          <w:szCs w:val="20"/>
          <w:u w:val="single"/>
        </w:rPr>
      </w:pPr>
      <w:r>
        <w:rPr>
          <w:bCs/>
          <w:sz w:val="20"/>
          <w:szCs w:val="20"/>
          <w:u w:val="single"/>
        </w:rPr>
        <w:t>Inhalte</w:t>
      </w:r>
    </w:p>
    <w:p w14:paraId="1C7EE4B9" w14:textId="77777777" w:rsidR="001A02F6" w:rsidRDefault="001A02F6" w:rsidP="001A02F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 xml:space="preserve">Message </w:t>
      </w:r>
      <w:proofErr w:type="spellStart"/>
      <w:r>
        <w:rPr>
          <w:sz w:val="20"/>
          <w:szCs w:val="20"/>
        </w:rPr>
        <w:t>oriented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programing</w:t>
      </w:r>
      <w:proofErr w:type="spellEnd"/>
      <w:r>
        <w:rPr>
          <w:sz w:val="20"/>
          <w:szCs w:val="20"/>
        </w:rPr>
        <w:t xml:space="preserve"> in Python mit </w:t>
      </w:r>
      <w:proofErr w:type="spellStart"/>
      <w:r>
        <w:rPr>
          <w:sz w:val="20"/>
          <w:szCs w:val="20"/>
        </w:rPr>
        <w:t>RabbitMQ</w:t>
      </w:r>
      <w:proofErr w:type="spellEnd"/>
    </w:p>
    <w:p w14:paraId="3592AEA9" w14:textId="77777777" w:rsidR="001A02F6" w:rsidRPr="001A02F6" w:rsidRDefault="001A02F6" w:rsidP="00E82225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  <w:lang w:val="fr-CH"/>
        </w:rPr>
      </w:pPr>
      <w:proofErr w:type="spellStart"/>
      <w:r w:rsidRPr="001A02F6">
        <w:rPr>
          <w:sz w:val="20"/>
          <w:szCs w:val="20"/>
          <w:lang w:val="fr-CH"/>
        </w:rPr>
        <w:t>Web-Services</w:t>
      </w:r>
      <w:proofErr w:type="spellEnd"/>
      <w:r w:rsidRPr="001A02F6">
        <w:rPr>
          <w:sz w:val="20"/>
          <w:szCs w:val="20"/>
          <w:lang w:val="fr-CH"/>
        </w:rPr>
        <w:t xml:space="preserve"> Orchestration (Compose services to a new service)</w:t>
      </w:r>
    </w:p>
    <w:p w14:paraId="62C75C06" w14:textId="619F4122" w:rsidR="00E82225" w:rsidRDefault="00E82225" w:rsidP="00E82225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 xml:space="preserve">IoT Anwendung </w:t>
      </w:r>
      <w:proofErr w:type="gramStart"/>
      <w:r>
        <w:rPr>
          <w:sz w:val="20"/>
          <w:szCs w:val="20"/>
        </w:rPr>
        <w:t>selber</w:t>
      </w:r>
      <w:proofErr w:type="gramEnd"/>
      <w:r>
        <w:rPr>
          <w:sz w:val="20"/>
          <w:szCs w:val="20"/>
        </w:rPr>
        <w:t xml:space="preserve"> entwickeln (inkl. QR-Code)</w:t>
      </w:r>
    </w:p>
    <w:p w14:paraId="15223457" w14:textId="77777777" w:rsidR="00E82225" w:rsidRDefault="00E82225" w:rsidP="00E82225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sz w:val="20"/>
          <w:szCs w:val="20"/>
        </w:rPr>
      </w:pPr>
      <w:r>
        <w:rPr>
          <w:sz w:val="20"/>
          <w:szCs w:val="20"/>
        </w:rPr>
        <w:t>Beispiel Smart Home</w:t>
      </w:r>
    </w:p>
    <w:p w14:paraId="0AC4F011" w14:textId="43405A64" w:rsidR="004053F8" w:rsidRPr="001A02F6" w:rsidRDefault="00E82225" w:rsidP="001A02F6">
      <w:pPr>
        <w:pStyle w:val="Listenabsatz"/>
        <w:numPr>
          <w:ilvl w:val="0"/>
          <w:numId w:val="2"/>
        </w:numPr>
        <w:spacing w:before="60" w:after="60" w:line="240" w:lineRule="auto"/>
        <w:ind w:left="426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Parallel dazu </w:t>
      </w:r>
      <w:r w:rsidRPr="00673705">
        <w:rPr>
          <w:b/>
          <w:sz w:val="20"/>
          <w:szCs w:val="20"/>
        </w:rPr>
        <w:t xml:space="preserve">Fachgespräche zur eigenen Arbeit (pro Person </w:t>
      </w:r>
      <w:proofErr w:type="spellStart"/>
      <w:r w:rsidRPr="00673705">
        <w:rPr>
          <w:b/>
          <w:sz w:val="20"/>
          <w:szCs w:val="20"/>
        </w:rPr>
        <w:t>max</w:t>
      </w:r>
      <w:proofErr w:type="spellEnd"/>
      <w:r w:rsidRPr="00673705">
        <w:rPr>
          <w:b/>
          <w:sz w:val="20"/>
          <w:szCs w:val="20"/>
        </w:rPr>
        <w:t xml:space="preserve"> 10‘)</w:t>
      </w:r>
    </w:p>
    <w:p w14:paraId="25F81F8D" w14:textId="3ADF2E2D" w:rsidR="00967B9C" w:rsidRDefault="00967B9C" w:rsidP="00CB771A">
      <w:pPr>
        <w:spacing w:before="60" w:after="60" w:line="240" w:lineRule="auto"/>
        <w:rPr>
          <w:sz w:val="20"/>
          <w:szCs w:val="20"/>
        </w:rPr>
      </w:pPr>
    </w:p>
    <w:p w14:paraId="417AE70B" w14:textId="77777777" w:rsidR="00F46A15" w:rsidRDefault="00F46A15" w:rsidP="00F46A15">
      <w:pPr>
        <w:spacing w:before="60" w:after="60" w:line="240" w:lineRule="auto"/>
        <w:rPr>
          <w:color w:val="auto"/>
          <w:sz w:val="20"/>
          <w:szCs w:val="20"/>
        </w:rPr>
      </w:pPr>
    </w:p>
    <w:sectPr w:rsidR="00F46A15" w:rsidSect="00A32A60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985" w:right="1418" w:bottom="1134" w:left="1418" w:header="567" w:footer="709" w:gutter="0"/>
      <w:cols w:space="720"/>
      <w:docGrid w:linePitch="360" w:charSpace="-24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AB4D5" w14:textId="77777777" w:rsidR="00EA145B" w:rsidRDefault="00EA145B">
      <w:pPr>
        <w:spacing w:line="240" w:lineRule="auto"/>
      </w:pPr>
      <w:r>
        <w:separator/>
      </w:r>
    </w:p>
  </w:endnote>
  <w:endnote w:type="continuationSeparator" w:id="0">
    <w:p w14:paraId="45D1943C" w14:textId="77777777" w:rsidR="00EA145B" w:rsidRDefault="00EA14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464">
    <w:altName w:val="Calibri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CC3A" w14:textId="4EF8DA60" w:rsidR="000C0D78" w:rsidRPr="00F45726" w:rsidRDefault="004A724D">
    <w:pPr>
      <w:pStyle w:val="Fuzeile"/>
    </w:pPr>
    <w:r>
      <w:t>1.3.202</w:t>
    </w:r>
    <w:r w:rsidR="002E227F">
      <w:t>6</w:t>
    </w:r>
    <w:r w:rsidR="00D60326" w:rsidRPr="00F45726">
      <w:tab/>
    </w:r>
    <w:r w:rsidR="00547D66" w:rsidRPr="00F45726">
      <w:tab/>
    </w:r>
    <w:r w:rsidR="00377BAF" w:rsidRPr="00F45726">
      <w:t xml:space="preserve">Seite </w:t>
    </w:r>
    <w:r w:rsidR="00377BAF">
      <w:fldChar w:fldCharType="begin"/>
    </w:r>
    <w:r w:rsidR="00377BAF" w:rsidRPr="00F45726">
      <w:instrText xml:space="preserve"> PAGE </w:instrText>
    </w:r>
    <w:r w:rsidR="00377BAF">
      <w:fldChar w:fldCharType="separate"/>
    </w:r>
    <w:r w:rsidR="004053F8">
      <w:rPr>
        <w:noProof/>
      </w:rPr>
      <w:t>1</w:t>
    </w:r>
    <w:r w:rsidR="00377BAF">
      <w:fldChar w:fldCharType="end"/>
    </w:r>
    <w:r w:rsidR="00377BAF" w:rsidRPr="00F45726">
      <w:t xml:space="preserve"> von </w:t>
    </w:r>
    <w:r w:rsidR="00377BAF">
      <w:fldChar w:fldCharType="begin"/>
    </w:r>
    <w:r w:rsidR="00377BAF" w:rsidRPr="00F45726">
      <w:instrText xml:space="preserve"> NUMPAGES \* ARABIC </w:instrText>
    </w:r>
    <w:r w:rsidR="00377BAF">
      <w:fldChar w:fldCharType="separate"/>
    </w:r>
    <w:r w:rsidR="004053F8">
      <w:rPr>
        <w:noProof/>
      </w:rPr>
      <w:t>5</w:t>
    </w:r>
    <w:r w:rsidR="00377BA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BEB9" w14:textId="3259EC32" w:rsidR="00D60326" w:rsidRDefault="00D60326">
    <w:pPr>
      <w:pStyle w:val="Fuzeile"/>
    </w:pPr>
    <w:r>
      <w:t xml:space="preserve">Bachelor in Business </w:t>
    </w:r>
    <w:r w:rsidR="00547D66">
      <w:t>Communications</w:t>
    </w:r>
    <w:r>
      <w:tab/>
      <w:t xml:space="preserve">Seite </w:t>
    </w:r>
    <w:r>
      <w:fldChar w:fldCharType="begin"/>
    </w:r>
    <w:r>
      <w:instrText xml:space="preserve"> PAGE </w:instrText>
    </w:r>
    <w:r>
      <w:fldChar w:fldCharType="separate"/>
    </w:r>
    <w:r w:rsidR="00547D66">
      <w:rPr>
        <w:noProof/>
      </w:rPr>
      <w:t>1</w:t>
    </w:r>
    <w:r>
      <w:fldChar w:fldCharType="end"/>
    </w:r>
    <w:r>
      <w:t xml:space="preserve"> von </w:t>
    </w:r>
    <w:r w:rsidR="005D4521">
      <w:rPr>
        <w:noProof/>
      </w:rPr>
      <w:fldChar w:fldCharType="begin"/>
    </w:r>
    <w:r w:rsidR="005D4521">
      <w:rPr>
        <w:noProof/>
      </w:rPr>
      <w:instrText xml:space="preserve"> NUMPAGES \* ARABIC </w:instrText>
    </w:r>
    <w:r w:rsidR="005D4521">
      <w:rPr>
        <w:noProof/>
      </w:rPr>
      <w:fldChar w:fldCharType="separate"/>
    </w:r>
    <w:r w:rsidR="000E4211">
      <w:rPr>
        <w:noProof/>
      </w:rPr>
      <w:t>5</w:t>
    </w:r>
    <w:r w:rsidR="005D4521">
      <w:rPr>
        <w:noProof/>
      </w:rPr>
      <w:fldChar w:fldCharType="end"/>
    </w:r>
    <w:r>
      <w:tab/>
      <w:t>Stand: März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B3DED" w14:textId="77777777" w:rsidR="00EA145B" w:rsidRDefault="00EA145B">
      <w:pPr>
        <w:spacing w:line="240" w:lineRule="auto"/>
      </w:pPr>
      <w:r>
        <w:separator/>
      </w:r>
    </w:p>
  </w:footnote>
  <w:footnote w:type="continuationSeparator" w:id="0">
    <w:p w14:paraId="15E2A454" w14:textId="77777777" w:rsidR="00EA145B" w:rsidRDefault="00EA14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1B9A" w14:textId="4E6869EE" w:rsidR="00D60326" w:rsidRDefault="005A7815">
    <w:pPr>
      <w:pStyle w:val="Kopfzeile"/>
      <w:tabs>
        <w:tab w:val="left" w:pos="6705"/>
      </w:tabs>
    </w:pPr>
    <w:r>
      <w:rPr>
        <w:noProof/>
        <w:lang w:eastAsia="de-CH"/>
      </w:rPr>
      <w:drawing>
        <wp:anchor distT="0" distB="0" distL="114300" distR="114300" simplePos="0" relativeHeight="251659264" behindDoc="1" locked="0" layoutInCell="1" allowOverlap="1" wp14:anchorId="16B4BB83" wp14:editId="07C56DC0">
          <wp:simplePos x="0" y="0"/>
          <wp:positionH relativeFrom="page">
            <wp:posOffset>5996305</wp:posOffset>
          </wp:positionH>
          <wp:positionV relativeFrom="page">
            <wp:posOffset>274320</wp:posOffset>
          </wp:positionV>
          <wp:extent cx="1260000" cy="705600"/>
          <wp:effectExtent l="0" t="0" r="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HWZ-offic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000" cy="70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605CA20" w14:textId="77777777" w:rsidR="00D60326" w:rsidRDefault="00D6032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E0D79" w14:textId="1D3EEE0E" w:rsidR="00D60326" w:rsidRDefault="00511705">
    <w:pPr>
      <w:pStyle w:val="Kopfzeile"/>
      <w:tabs>
        <w:tab w:val="left" w:pos="6705"/>
      </w:tabs>
    </w:pPr>
    <w:r>
      <w:rPr>
        <w:noProof/>
        <w:lang w:eastAsia="de-CH"/>
      </w:rPr>
      <w:drawing>
        <wp:anchor distT="0" distB="0" distL="114935" distR="123190" simplePos="0" relativeHeight="251657216" behindDoc="0" locked="0" layoutInCell="1" allowOverlap="1" wp14:anchorId="09278D72" wp14:editId="2B8EB83E">
          <wp:simplePos x="0" y="0"/>
          <wp:positionH relativeFrom="column">
            <wp:posOffset>1861820</wp:posOffset>
          </wp:positionH>
          <wp:positionV relativeFrom="paragraph">
            <wp:posOffset>-57785</wp:posOffset>
          </wp:positionV>
          <wp:extent cx="1660525" cy="717550"/>
          <wp:effectExtent l="0" t="0" r="0" b="0"/>
          <wp:wrapTight wrapText="bothSides">
            <wp:wrapPolygon edited="0">
              <wp:start x="3469" y="0"/>
              <wp:lineTo x="3469" y="9175"/>
              <wp:lineTo x="0" y="14910"/>
              <wp:lineTo x="0" y="17777"/>
              <wp:lineTo x="6938" y="18924"/>
              <wp:lineTo x="6938" y="21218"/>
              <wp:lineTo x="14125" y="21218"/>
              <wp:lineTo x="21311" y="17777"/>
              <wp:lineTo x="21311" y="14336"/>
              <wp:lineTo x="17842" y="9175"/>
              <wp:lineTo x="17842" y="0"/>
              <wp:lineTo x="3469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0525" cy="71755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07DC6E" w14:textId="77777777" w:rsidR="00D60326" w:rsidRDefault="00D60326">
    <w:pPr>
      <w:pStyle w:val="Kopfzeile"/>
    </w:pPr>
  </w:p>
  <w:p w14:paraId="60A0635E" w14:textId="77777777" w:rsidR="00D60326" w:rsidRDefault="00D6032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lowerRoman"/>
      <w:pStyle w:val="berschrift9"/>
      <w:lvlText w:val=".%9"/>
      <w:lvlJc w:val="right"/>
      <w:pPr>
        <w:tabs>
          <w:tab w:val="num" w:pos="0"/>
        </w:tabs>
        <w:ind w:left="1584" w:hanging="14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/>
        <w:caps w:val="0"/>
        <w:smallCaps w:val="0"/>
        <w:color w:val="00000A"/>
        <w:spacing w:val="0"/>
        <w:kern w:val="1"/>
        <w:sz w:val="20"/>
        <w:szCs w:val="20"/>
        <w:lang w:val="de-CH" w:eastAsia="de-DE" w:bidi="ar-SA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/>
        <w:b/>
        <w:color w:val="00000A"/>
        <w:kern w:val="1"/>
        <w:sz w:val="20"/>
        <w:szCs w:val="20"/>
        <w:lang w:val="de-CH" w:eastAsia="en-US" w:bidi="ar-SA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b/>
        <w:lang w:val="de-DE" w:eastAsia="de-D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szCs w:val="22"/>
        <w:lang w:val="de-CH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Cs w:val="22"/>
        <w:lang w:val="de-CH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Cs w:val="22"/>
        <w:lang w:val="de-CH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2" w15:restartNumberingAfterBreak="0">
    <w:nsid w:val="0000000D"/>
    <w:multiLevelType w:val="multi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13" w15:restartNumberingAfterBreak="0">
    <w:nsid w:val="0000000E"/>
    <w:multiLevelType w:val="multi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0000000F"/>
    <w:multiLevelType w:val="multi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5" w15:restartNumberingAfterBreak="0">
    <w:nsid w:val="00000010"/>
    <w:multiLevelType w:val="multi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16" w15:restartNumberingAfterBreak="0">
    <w:nsid w:val="00000011"/>
    <w:multiLevelType w:val="multilevel"/>
    <w:tmpl w:val="00000011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7" w15:restartNumberingAfterBreak="0">
    <w:nsid w:val="00000012"/>
    <w:multiLevelType w:val="multilevel"/>
    <w:tmpl w:val="00000012"/>
    <w:name w:val="WW8Num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8" w15:restartNumberingAfterBreak="0">
    <w:nsid w:val="00000013"/>
    <w:multiLevelType w:val="multi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19" w15:restartNumberingAfterBreak="0">
    <w:nsid w:val="00000014"/>
    <w:multiLevelType w:val="multi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0" w15:restartNumberingAfterBreak="0">
    <w:nsid w:val="00000015"/>
    <w:multiLevelType w:val="multilevel"/>
    <w:tmpl w:val="00000015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1" w15:restartNumberingAfterBreak="0">
    <w:nsid w:val="00000016"/>
    <w:multiLevelType w:val="multilevel"/>
    <w:tmpl w:val="00000016"/>
    <w:name w:val="WW8Num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lang w:val="de-DE" w:eastAsia="de-DE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lang w:val="de-DE" w:eastAsia="de-DE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lang w:val="de-DE" w:eastAsia="de-DE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2" w15:restartNumberingAfterBreak="0">
    <w:nsid w:val="00000017"/>
    <w:multiLevelType w:val="multilevel"/>
    <w:tmpl w:val="00000017"/>
    <w:name w:val="WW8Num23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23" w15:restartNumberingAfterBreak="0">
    <w:nsid w:val="00000018"/>
    <w:multiLevelType w:val="multilevel"/>
    <w:tmpl w:val="00000018"/>
    <w:name w:val="WW8Num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4" w15:restartNumberingAfterBreak="0">
    <w:nsid w:val="00000019"/>
    <w:multiLevelType w:val="multilevel"/>
    <w:tmpl w:val="00000019"/>
    <w:name w:val="WW8Num2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5" w15:restartNumberingAfterBreak="0">
    <w:nsid w:val="0000001A"/>
    <w:multiLevelType w:val="multilevel"/>
    <w:tmpl w:val="0000001A"/>
    <w:name w:val="WW8Num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6" w15:restartNumberingAfterBreak="0">
    <w:nsid w:val="0000001B"/>
    <w:multiLevelType w:val="multilevel"/>
    <w:tmpl w:val="0000001B"/>
    <w:name w:val="WW8Num2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7" w15:restartNumberingAfterBreak="0">
    <w:nsid w:val="0000001C"/>
    <w:multiLevelType w:val="multilevel"/>
    <w:tmpl w:val="0000001C"/>
    <w:name w:val="WW8Num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8" w15:restartNumberingAfterBreak="0">
    <w:nsid w:val="0000001D"/>
    <w:multiLevelType w:val="multilevel"/>
    <w:tmpl w:val="0000001D"/>
    <w:name w:val="WW8Num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9" w15:restartNumberingAfterBreak="0">
    <w:nsid w:val="0000001E"/>
    <w:multiLevelType w:val="multilevel"/>
    <w:tmpl w:val="0000001E"/>
    <w:name w:val="WW8Num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0" w15:restartNumberingAfterBreak="0">
    <w:nsid w:val="0000001F"/>
    <w:multiLevelType w:val="multilevel"/>
    <w:tmpl w:val="0000001F"/>
    <w:name w:val="WW8Num31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31" w15:restartNumberingAfterBreak="0">
    <w:nsid w:val="00000020"/>
    <w:multiLevelType w:val="multilevel"/>
    <w:tmpl w:val="00000020"/>
    <w:name w:val="WW8Num32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32" w15:restartNumberingAfterBreak="0">
    <w:nsid w:val="00000021"/>
    <w:multiLevelType w:val="multilevel"/>
    <w:tmpl w:val="00000021"/>
    <w:name w:val="WW8Num33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33" w15:restartNumberingAfterBreak="0">
    <w:nsid w:val="00000022"/>
    <w:multiLevelType w:val="multilevel"/>
    <w:tmpl w:val="00000022"/>
    <w:name w:val="WW8Num34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34" w15:restartNumberingAfterBreak="0">
    <w:nsid w:val="00000023"/>
    <w:multiLevelType w:val="multilevel"/>
    <w:tmpl w:val="00000023"/>
    <w:name w:val="WW8Num35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35" w15:restartNumberingAfterBreak="0">
    <w:nsid w:val="00000024"/>
    <w:multiLevelType w:val="multilevel"/>
    <w:tmpl w:val="00000024"/>
    <w:name w:val="WW8Num36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36" w15:restartNumberingAfterBreak="0">
    <w:nsid w:val="00000025"/>
    <w:multiLevelType w:val="multilevel"/>
    <w:tmpl w:val="00000025"/>
    <w:name w:val="WW8Num37"/>
    <w:lvl w:ilvl="0">
      <w:start w:val="1"/>
      <w:numFmt w:val="bullet"/>
      <w:lvlText w:val=""/>
      <w:lvlJc w:val="left"/>
      <w:pPr>
        <w:tabs>
          <w:tab w:val="num" w:pos="781"/>
        </w:tabs>
        <w:ind w:left="78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1"/>
        </w:tabs>
        <w:ind w:left="114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1"/>
        </w:tabs>
        <w:ind w:left="186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1"/>
        </w:tabs>
        <w:ind w:left="222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1"/>
        </w:tabs>
        <w:ind w:left="294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1"/>
        </w:tabs>
        <w:ind w:left="330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1"/>
        </w:tabs>
        <w:ind w:left="3661" w:hanging="360"/>
      </w:pPr>
      <w:rPr>
        <w:rFonts w:ascii="OpenSymbol" w:hAnsi="OpenSymbol" w:cs="OpenSymbol"/>
      </w:rPr>
    </w:lvl>
  </w:abstractNum>
  <w:abstractNum w:abstractNumId="37" w15:restartNumberingAfterBreak="0">
    <w:nsid w:val="04FE2819"/>
    <w:multiLevelType w:val="multilevel"/>
    <w:tmpl w:val="197E5218"/>
    <w:lvl w:ilvl="0">
      <w:start w:val="1"/>
      <w:numFmt w:val="bullet"/>
      <w:lvlText w:val=""/>
      <w:lvlJc w:val="left"/>
      <w:pPr>
        <w:tabs>
          <w:tab w:val="num" w:pos="1037"/>
        </w:tabs>
        <w:ind w:left="1037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397"/>
        </w:tabs>
        <w:ind w:left="139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57"/>
        </w:tabs>
        <w:ind w:left="175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17"/>
        </w:tabs>
        <w:ind w:left="2117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477"/>
        </w:tabs>
        <w:ind w:left="247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37"/>
        </w:tabs>
        <w:ind w:left="283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97"/>
        </w:tabs>
        <w:ind w:left="3197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557"/>
        </w:tabs>
        <w:ind w:left="355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17"/>
        </w:tabs>
        <w:ind w:left="3917" w:hanging="360"/>
      </w:pPr>
      <w:rPr>
        <w:rFonts w:ascii="OpenSymbol" w:hAnsi="OpenSymbol" w:cs="OpenSymbol" w:hint="default"/>
      </w:rPr>
    </w:lvl>
  </w:abstractNum>
  <w:abstractNum w:abstractNumId="38" w15:restartNumberingAfterBreak="0">
    <w:nsid w:val="0D0B03D4"/>
    <w:multiLevelType w:val="hybridMultilevel"/>
    <w:tmpl w:val="24E27DA8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0EEE7404"/>
    <w:multiLevelType w:val="hybridMultilevel"/>
    <w:tmpl w:val="119015E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42B6316"/>
    <w:multiLevelType w:val="hybridMultilevel"/>
    <w:tmpl w:val="4D0AD126"/>
    <w:lvl w:ilvl="0" w:tplc="90C08002">
      <w:start w:val="1"/>
      <w:numFmt w:val="decimal"/>
      <w:lvlText w:val="%1."/>
      <w:lvlJc w:val="left"/>
      <w:pPr>
        <w:ind w:left="720" w:hanging="360"/>
      </w:pPr>
      <w:rPr>
        <w:rFonts w:cs="Arial" w:hint="default"/>
        <w:color w:val="3E3E3E"/>
        <w:sz w:val="22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AAD192B"/>
    <w:multiLevelType w:val="hybridMultilevel"/>
    <w:tmpl w:val="3912C56E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C120E26"/>
    <w:multiLevelType w:val="hybridMultilevel"/>
    <w:tmpl w:val="941EEED4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90A6A97"/>
    <w:multiLevelType w:val="hybridMultilevel"/>
    <w:tmpl w:val="3F368380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7801E48"/>
    <w:multiLevelType w:val="hybridMultilevel"/>
    <w:tmpl w:val="B84A5EC8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2091280"/>
    <w:multiLevelType w:val="hybridMultilevel"/>
    <w:tmpl w:val="3912C56E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DD2DED"/>
    <w:multiLevelType w:val="hybridMultilevel"/>
    <w:tmpl w:val="ED0EE7E0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46C26AB"/>
    <w:multiLevelType w:val="hybridMultilevel"/>
    <w:tmpl w:val="3912C56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231925">
    <w:abstractNumId w:val="0"/>
  </w:num>
  <w:num w:numId="2" w16cid:durableId="1058630874">
    <w:abstractNumId w:val="46"/>
  </w:num>
  <w:num w:numId="3" w16cid:durableId="1818958803">
    <w:abstractNumId w:val="39"/>
  </w:num>
  <w:num w:numId="4" w16cid:durableId="646780932">
    <w:abstractNumId w:val="40"/>
  </w:num>
  <w:num w:numId="5" w16cid:durableId="1272127792">
    <w:abstractNumId w:val="37"/>
  </w:num>
  <w:num w:numId="6" w16cid:durableId="212354828">
    <w:abstractNumId w:val="41"/>
  </w:num>
  <w:num w:numId="7" w16cid:durableId="165681734">
    <w:abstractNumId w:val="45"/>
  </w:num>
  <w:num w:numId="8" w16cid:durableId="954360427">
    <w:abstractNumId w:val="47"/>
  </w:num>
  <w:num w:numId="9" w16cid:durableId="2041776211">
    <w:abstractNumId w:val="38"/>
  </w:num>
  <w:num w:numId="10" w16cid:durableId="1205826548">
    <w:abstractNumId w:val="42"/>
  </w:num>
  <w:num w:numId="11" w16cid:durableId="1733431731">
    <w:abstractNumId w:val="43"/>
  </w:num>
  <w:num w:numId="12" w16cid:durableId="1341931536">
    <w:abstractNumId w:val="4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A80"/>
    <w:rsid w:val="00005561"/>
    <w:rsid w:val="0001345B"/>
    <w:rsid w:val="0001545F"/>
    <w:rsid w:val="000312DE"/>
    <w:rsid w:val="000410BA"/>
    <w:rsid w:val="000557D7"/>
    <w:rsid w:val="00065F03"/>
    <w:rsid w:val="00091647"/>
    <w:rsid w:val="00097D95"/>
    <w:rsid w:val="000A2884"/>
    <w:rsid w:val="000C0D78"/>
    <w:rsid w:val="000D72EC"/>
    <w:rsid w:val="000E4211"/>
    <w:rsid w:val="000F56CB"/>
    <w:rsid w:val="000F7E9A"/>
    <w:rsid w:val="00124F9F"/>
    <w:rsid w:val="00130AFA"/>
    <w:rsid w:val="00130C13"/>
    <w:rsid w:val="00132926"/>
    <w:rsid w:val="00135225"/>
    <w:rsid w:val="00135467"/>
    <w:rsid w:val="001601B2"/>
    <w:rsid w:val="00163B36"/>
    <w:rsid w:val="001673DC"/>
    <w:rsid w:val="001744C1"/>
    <w:rsid w:val="00177A64"/>
    <w:rsid w:val="00182CA2"/>
    <w:rsid w:val="00187FB6"/>
    <w:rsid w:val="00196A8E"/>
    <w:rsid w:val="001A02F6"/>
    <w:rsid w:val="001C545F"/>
    <w:rsid w:val="001C5E33"/>
    <w:rsid w:val="001C7337"/>
    <w:rsid w:val="001E2B96"/>
    <w:rsid w:val="001F6308"/>
    <w:rsid w:val="00206C71"/>
    <w:rsid w:val="0021442D"/>
    <w:rsid w:val="00214D14"/>
    <w:rsid w:val="00224536"/>
    <w:rsid w:val="0022512C"/>
    <w:rsid w:val="00252E21"/>
    <w:rsid w:val="0026472B"/>
    <w:rsid w:val="002774A8"/>
    <w:rsid w:val="00291197"/>
    <w:rsid w:val="00292936"/>
    <w:rsid w:val="002B2D34"/>
    <w:rsid w:val="002B483A"/>
    <w:rsid w:val="002B6724"/>
    <w:rsid w:val="002C0CFA"/>
    <w:rsid w:val="002C7770"/>
    <w:rsid w:val="002E227F"/>
    <w:rsid w:val="002F7EBC"/>
    <w:rsid w:val="0030146D"/>
    <w:rsid w:val="00312021"/>
    <w:rsid w:val="0031268D"/>
    <w:rsid w:val="003167D3"/>
    <w:rsid w:val="0032687D"/>
    <w:rsid w:val="003348F0"/>
    <w:rsid w:val="00336515"/>
    <w:rsid w:val="00377BAF"/>
    <w:rsid w:val="003873A6"/>
    <w:rsid w:val="0039760A"/>
    <w:rsid w:val="003A03F3"/>
    <w:rsid w:val="003B1E28"/>
    <w:rsid w:val="003B21BA"/>
    <w:rsid w:val="003B6672"/>
    <w:rsid w:val="003B7446"/>
    <w:rsid w:val="003C0996"/>
    <w:rsid w:val="003E531E"/>
    <w:rsid w:val="003F48D3"/>
    <w:rsid w:val="003F7685"/>
    <w:rsid w:val="004053F8"/>
    <w:rsid w:val="004124B4"/>
    <w:rsid w:val="0042184B"/>
    <w:rsid w:val="0043045C"/>
    <w:rsid w:val="004319A5"/>
    <w:rsid w:val="00441851"/>
    <w:rsid w:val="0044713F"/>
    <w:rsid w:val="004577B9"/>
    <w:rsid w:val="00471BAE"/>
    <w:rsid w:val="00480626"/>
    <w:rsid w:val="00486E44"/>
    <w:rsid w:val="004A55FC"/>
    <w:rsid w:val="004A724D"/>
    <w:rsid w:val="004B0DA1"/>
    <w:rsid w:val="004B1BB2"/>
    <w:rsid w:val="004C29C7"/>
    <w:rsid w:val="004F7288"/>
    <w:rsid w:val="00506646"/>
    <w:rsid w:val="00507C63"/>
    <w:rsid w:val="00511705"/>
    <w:rsid w:val="00513E97"/>
    <w:rsid w:val="00547249"/>
    <w:rsid w:val="00547D66"/>
    <w:rsid w:val="00555D0B"/>
    <w:rsid w:val="00555F2C"/>
    <w:rsid w:val="00557B13"/>
    <w:rsid w:val="005601D1"/>
    <w:rsid w:val="005741EF"/>
    <w:rsid w:val="00575D19"/>
    <w:rsid w:val="00582F94"/>
    <w:rsid w:val="005877B5"/>
    <w:rsid w:val="005A426A"/>
    <w:rsid w:val="005A7815"/>
    <w:rsid w:val="005B44CC"/>
    <w:rsid w:val="005C24CE"/>
    <w:rsid w:val="005D1616"/>
    <w:rsid w:val="005D4521"/>
    <w:rsid w:val="005D551C"/>
    <w:rsid w:val="005E31D8"/>
    <w:rsid w:val="005E4E91"/>
    <w:rsid w:val="005E6C0B"/>
    <w:rsid w:val="005F5D61"/>
    <w:rsid w:val="00600DDB"/>
    <w:rsid w:val="00614BDF"/>
    <w:rsid w:val="00625E6B"/>
    <w:rsid w:val="00632766"/>
    <w:rsid w:val="00650626"/>
    <w:rsid w:val="00666725"/>
    <w:rsid w:val="00667C12"/>
    <w:rsid w:val="00683336"/>
    <w:rsid w:val="006900FC"/>
    <w:rsid w:val="00690341"/>
    <w:rsid w:val="006C49DC"/>
    <w:rsid w:val="006C50C7"/>
    <w:rsid w:val="006D03C4"/>
    <w:rsid w:val="006D7F0B"/>
    <w:rsid w:val="006E0185"/>
    <w:rsid w:val="006E3850"/>
    <w:rsid w:val="006F30D2"/>
    <w:rsid w:val="006F511F"/>
    <w:rsid w:val="00705C75"/>
    <w:rsid w:val="0071099B"/>
    <w:rsid w:val="0071120B"/>
    <w:rsid w:val="00730BEB"/>
    <w:rsid w:val="007317DB"/>
    <w:rsid w:val="00741724"/>
    <w:rsid w:val="00745A80"/>
    <w:rsid w:val="007774F6"/>
    <w:rsid w:val="007846A4"/>
    <w:rsid w:val="00794EFD"/>
    <w:rsid w:val="007D630B"/>
    <w:rsid w:val="007E1626"/>
    <w:rsid w:val="007E3637"/>
    <w:rsid w:val="007E7539"/>
    <w:rsid w:val="00802805"/>
    <w:rsid w:val="008039B2"/>
    <w:rsid w:val="00812221"/>
    <w:rsid w:val="00826568"/>
    <w:rsid w:val="00840C34"/>
    <w:rsid w:val="0084300B"/>
    <w:rsid w:val="00854147"/>
    <w:rsid w:val="00870F8B"/>
    <w:rsid w:val="00881C1D"/>
    <w:rsid w:val="00894FC1"/>
    <w:rsid w:val="008A5DD0"/>
    <w:rsid w:val="008A7E4D"/>
    <w:rsid w:val="008E3706"/>
    <w:rsid w:val="008E3CB3"/>
    <w:rsid w:val="008E4718"/>
    <w:rsid w:val="008F5D6C"/>
    <w:rsid w:val="008F6761"/>
    <w:rsid w:val="00900B7D"/>
    <w:rsid w:val="00901E4C"/>
    <w:rsid w:val="00902D56"/>
    <w:rsid w:val="009157E4"/>
    <w:rsid w:val="0093399E"/>
    <w:rsid w:val="009347C6"/>
    <w:rsid w:val="00951AE3"/>
    <w:rsid w:val="00967B9C"/>
    <w:rsid w:val="009878DB"/>
    <w:rsid w:val="00991FB0"/>
    <w:rsid w:val="009976BE"/>
    <w:rsid w:val="009B34D9"/>
    <w:rsid w:val="009B4819"/>
    <w:rsid w:val="009D049D"/>
    <w:rsid w:val="009E0CCE"/>
    <w:rsid w:val="009E1FC3"/>
    <w:rsid w:val="009E3C7E"/>
    <w:rsid w:val="009E5051"/>
    <w:rsid w:val="009E5B6C"/>
    <w:rsid w:val="009F03EC"/>
    <w:rsid w:val="009F5B42"/>
    <w:rsid w:val="00A02A2B"/>
    <w:rsid w:val="00A05639"/>
    <w:rsid w:val="00A32A60"/>
    <w:rsid w:val="00A360F6"/>
    <w:rsid w:val="00A4733D"/>
    <w:rsid w:val="00A528A2"/>
    <w:rsid w:val="00A60FD3"/>
    <w:rsid w:val="00A65C30"/>
    <w:rsid w:val="00A70106"/>
    <w:rsid w:val="00A757BD"/>
    <w:rsid w:val="00A77D9A"/>
    <w:rsid w:val="00A8025B"/>
    <w:rsid w:val="00A843F8"/>
    <w:rsid w:val="00AB5DCD"/>
    <w:rsid w:val="00AC46EB"/>
    <w:rsid w:val="00AD3CEA"/>
    <w:rsid w:val="00AE2032"/>
    <w:rsid w:val="00AE2140"/>
    <w:rsid w:val="00AE357F"/>
    <w:rsid w:val="00AF2D3B"/>
    <w:rsid w:val="00B34FE3"/>
    <w:rsid w:val="00B539F5"/>
    <w:rsid w:val="00B65F98"/>
    <w:rsid w:val="00B82F5D"/>
    <w:rsid w:val="00B86F55"/>
    <w:rsid w:val="00B95F2B"/>
    <w:rsid w:val="00B97426"/>
    <w:rsid w:val="00BA2515"/>
    <w:rsid w:val="00BB083A"/>
    <w:rsid w:val="00BD6B0A"/>
    <w:rsid w:val="00BF08CE"/>
    <w:rsid w:val="00C02AD0"/>
    <w:rsid w:val="00C1073D"/>
    <w:rsid w:val="00C200FB"/>
    <w:rsid w:val="00C23E98"/>
    <w:rsid w:val="00C43748"/>
    <w:rsid w:val="00C47122"/>
    <w:rsid w:val="00C50C6C"/>
    <w:rsid w:val="00C76E1E"/>
    <w:rsid w:val="00C80103"/>
    <w:rsid w:val="00C83A81"/>
    <w:rsid w:val="00CA37BC"/>
    <w:rsid w:val="00CA74E1"/>
    <w:rsid w:val="00CB771A"/>
    <w:rsid w:val="00CC14A7"/>
    <w:rsid w:val="00CE1C38"/>
    <w:rsid w:val="00CE45A0"/>
    <w:rsid w:val="00CF2035"/>
    <w:rsid w:val="00D05672"/>
    <w:rsid w:val="00D3315E"/>
    <w:rsid w:val="00D432FA"/>
    <w:rsid w:val="00D46E3A"/>
    <w:rsid w:val="00D533AC"/>
    <w:rsid w:val="00D544A4"/>
    <w:rsid w:val="00D55657"/>
    <w:rsid w:val="00D60326"/>
    <w:rsid w:val="00D6635F"/>
    <w:rsid w:val="00D77EA8"/>
    <w:rsid w:val="00D840ED"/>
    <w:rsid w:val="00DA0A8A"/>
    <w:rsid w:val="00DB0F53"/>
    <w:rsid w:val="00DE13A8"/>
    <w:rsid w:val="00DF2B96"/>
    <w:rsid w:val="00E00318"/>
    <w:rsid w:val="00E13C74"/>
    <w:rsid w:val="00E25D6F"/>
    <w:rsid w:val="00E27A14"/>
    <w:rsid w:val="00E46B43"/>
    <w:rsid w:val="00E46B6E"/>
    <w:rsid w:val="00E5575B"/>
    <w:rsid w:val="00E63EDF"/>
    <w:rsid w:val="00E704B4"/>
    <w:rsid w:val="00E82225"/>
    <w:rsid w:val="00E82548"/>
    <w:rsid w:val="00E91225"/>
    <w:rsid w:val="00E96F11"/>
    <w:rsid w:val="00EA145B"/>
    <w:rsid w:val="00EB332E"/>
    <w:rsid w:val="00EB5D25"/>
    <w:rsid w:val="00EC653D"/>
    <w:rsid w:val="00EE57D3"/>
    <w:rsid w:val="00F02236"/>
    <w:rsid w:val="00F10FEC"/>
    <w:rsid w:val="00F20130"/>
    <w:rsid w:val="00F25B1C"/>
    <w:rsid w:val="00F364EC"/>
    <w:rsid w:val="00F403BB"/>
    <w:rsid w:val="00F45726"/>
    <w:rsid w:val="00F46A15"/>
    <w:rsid w:val="00F53D91"/>
    <w:rsid w:val="00F76E97"/>
    <w:rsid w:val="00FA0758"/>
    <w:rsid w:val="00FA475D"/>
    <w:rsid w:val="00FB120F"/>
    <w:rsid w:val="00FB56C2"/>
    <w:rsid w:val="00FB6A5E"/>
    <w:rsid w:val="00FB7ED6"/>
    <w:rsid w:val="00FC4A3F"/>
    <w:rsid w:val="00FF1E2B"/>
    <w:rsid w:val="00FF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9867195"/>
  <w15:chartTrackingRefBased/>
  <w15:docId w15:val="{AA6B20D6-5FB8-4AFA-BC88-18E17C22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  <w:spacing w:line="276" w:lineRule="auto"/>
    </w:pPr>
    <w:rPr>
      <w:rFonts w:ascii="Arial" w:eastAsia="Arial" w:hAnsi="Arial" w:cs="font464"/>
      <w:color w:val="00000A"/>
      <w:kern w:val="1"/>
      <w:sz w:val="22"/>
      <w:szCs w:val="22"/>
      <w:lang w:eastAsia="zh-CN"/>
    </w:rPr>
  </w:style>
  <w:style w:type="paragraph" w:styleId="berschrift1">
    <w:name w:val="heading 1"/>
    <w:basedOn w:val="Standard"/>
    <w:next w:val="Standard"/>
    <w:qFormat/>
    <w:pPr>
      <w:spacing w:before="480" w:after="240"/>
      <w:outlineLvl w:val="0"/>
    </w:pPr>
    <w:rPr>
      <w:rFonts w:eastAsia="font464"/>
      <w:b/>
      <w:bCs/>
      <w:sz w:val="40"/>
      <w:szCs w:val="28"/>
    </w:rPr>
  </w:style>
  <w:style w:type="paragraph" w:styleId="berschrift2">
    <w:name w:val="heading 2"/>
    <w:basedOn w:val="Standard"/>
    <w:next w:val="Standard"/>
    <w:qFormat/>
    <w:pPr>
      <w:keepNext/>
      <w:keepLines/>
      <w:spacing w:before="240"/>
      <w:outlineLvl w:val="1"/>
    </w:pPr>
    <w:rPr>
      <w:rFonts w:eastAsia="font464"/>
      <w:b/>
      <w:bCs/>
      <w:sz w:val="32"/>
      <w:szCs w:val="26"/>
    </w:rPr>
  </w:style>
  <w:style w:type="paragraph" w:styleId="berschrift3">
    <w:name w:val="heading 3"/>
    <w:basedOn w:val="Standard"/>
    <w:next w:val="Standard"/>
    <w:qFormat/>
    <w:pPr>
      <w:keepNext/>
      <w:keepLines/>
      <w:spacing w:before="200"/>
      <w:outlineLvl w:val="2"/>
    </w:pPr>
    <w:rPr>
      <w:rFonts w:eastAsia="font464"/>
      <w:b/>
      <w:bCs/>
      <w:sz w:val="28"/>
    </w:rPr>
  </w:style>
  <w:style w:type="paragraph" w:styleId="berschrift4">
    <w:name w:val="heading 4"/>
    <w:basedOn w:val="Standard"/>
    <w:next w:val="Standard"/>
    <w:qFormat/>
    <w:pPr>
      <w:keepNext/>
      <w:keepLines/>
      <w:spacing w:before="200"/>
      <w:outlineLvl w:val="3"/>
    </w:pPr>
    <w:rPr>
      <w:rFonts w:eastAsia="font464"/>
      <w:b/>
      <w:bCs/>
      <w:iCs/>
      <w:sz w:val="24"/>
    </w:rPr>
  </w:style>
  <w:style w:type="paragraph" w:styleId="berschrift5">
    <w:name w:val="heading 5"/>
    <w:basedOn w:val="Standard"/>
    <w:next w:val="Standard"/>
    <w:qFormat/>
    <w:pPr>
      <w:keepNext/>
      <w:keepLines/>
      <w:spacing w:before="200"/>
      <w:outlineLvl w:val="4"/>
    </w:pPr>
    <w:rPr>
      <w:rFonts w:eastAsia="font464"/>
      <w:b/>
      <w:lang w:val="en-GB"/>
    </w:rPr>
  </w:style>
  <w:style w:type="paragraph" w:styleId="berschrift6">
    <w:name w:val="heading 6"/>
    <w:basedOn w:val="Standard"/>
    <w:next w:val="Standard"/>
    <w:qFormat/>
    <w:pPr>
      <w:keepNext/>
      <w:keepLines/>
      <w:spacing w:before="200"/>
      <w:outlineLvl w:val="5"/>
    </w:pPr>
    <w:rPr>
      <w:rFonts w:eastAsia="font464"/>
      <w:b/>
      <w:iCs/>
    </w:rPr>
  </w:style>
  <w:style w:type="paragraph" w:styleId="berschrift7">
    <w:name w:val="heading 7"/>
    <w:basedOn w:val="Standard"/>
    <w:next w:val="Standard"/>
    <w:qFormat/>
    <w:pPr>
      <w:keepNext/>
      <w:keepLines/>
      <w:spacing w:before="200"/>
      <w:outlineLvl w:val="6"/>
    </w:pPr>
    <w:rPr>
      <w:rFonts w:eastAsia="font464"/>
      <w:iCs/>
      <w:color w:val="404040"/>
    </w:rPr>
  </w:style>
  <w:style w:type="paragraph" w:styleId="berschrift9">
    <w:name w:val="heading 9"/>
    <w:basedOn w:val="Standard"/>
    <w:next w:val="Standard"/>
    <w:qFormat/>
    <w:pPr>
      <w:keepNext/>
      <w:keepLines/>
      <w:numPr>
        <w:ilvl w:val="8"/>
        <w:numId w:val="1"/>
      </w:numPr>
      <w:spacing w:before="200"/>
      <w:outlineLvl w:val="8"/>
    </w:pPr>
    <w:rPr>
      <w:rFonts w:eastAsia="font464"/>
      <w:iCs/>
      <w:color w:val="404040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  <w:caps w:val="0"/>
      <w:smallCaps w:val="0"/>
      <w:color w:val="00000A"/>
      <w:spacing w:val="0"/>
      <w:kern w:val="1"/>
      <w:sz w:val="20"/>
      <w:szCs w:val="20"/>
      <w:lang w:val="de-CH" w:eastAsia="de-DE" w:bidi="ar-SA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  <w:b/>
      <w:color w:val="00000A"/>
      <w:kern w:val="1"/>
      <w:sz w:val="20"/>
      <w:szCs w:val="20"/>
      <w:lang w:val="de-CH" w:eastAsia="en-US" w:bidi="ar-SA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  <w:sz w:val="20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  <w:b/>
      <w:lang w:val="de-DE" w:eastAsia="de-DE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  <w:rPr>
      <w:rFonts w:ascii="Symbol" w:hAnsi="Symbol" w:cs="OpenSymbol"/>
      <w:lang w:val="de-DE" w:eastAsia="de-DE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  <w:szCs w:val="22"/>
      <w:lang w:val="de-CH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  <w:lang w:val="de-DE" w:eastAsia="de-DE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  <w:rPr>
      <w:rFonts w:ascii="Symbol" w:hAnsi="Symbol" w:cs="OpenSymbol"/>
      <w:lang w:val="de-DE" w:eastAsia="de-DE"/>
    </w:rPr>
  </w:style>
  <w:style w:type="character" w:customStyle="1" w:styleId="WW8Num10z1">
    <w:name w:val="WW8Num10z1"/>
    <w:rPr>
      <w:rFonts w:ascii="OpenSymbol" w:hAnsi="OpenSymbol" w:cs="OpenSymbol"/>
    </w:rPr>
  </w:style>
  <w:style w:type="character" w:customStyle="1" w:styleId="WW8Num11z0">
    <w:name w:val="WW8Num11z0"/>
    <w:rPr>
      <w:rFonts w:ascii="Symbol" w:hAnsi="Symbol" w:cs="OpenSymbol"/>
    </w:rPr>
  </w:style>
  <w:style w:type="character" w:customStyle="1" w:styleId="WW8Num11z1">
    <w:name w:val="WW8Num11z1"/>
    <w:rPr>
      <w:rFonts w:ascii="OpenSymbol" w:hAnsi="OpenSymbol" w:cs="OpenSymbol"/>
    </w:rPr>
  </w:style>
  <w:style w:type="character" w:customStyle="1" w:styleId="WW8Num12z0">
    <w:name w:val="WW8Num12z0"/>
    <w:rPr>
      <w:rFonts w:ascii="Symbol" w:hAnsi="Symbol" w:cs="OpenSymbol"/>
      <w:lang w:val="de-DE" w:eastAsia="de-DE"/>
    </w:rPr>
  </w:style>
  <w:style w:type="character" w:customStyle="1" w:styleId="WW8Num12z1">
    <w:name w:val="WW8Num12z1"/>
    <w:rPr>
      <w:rFonts w:ascii="OpenSymbol" w:hAnsi="OpenSymbol" w:cs="OpenSymbol"/>
    </w:rPr>
  </w:style>
  <w:style w:type="character" w:customStyle="1" w:styleId="WW8Num13z0">
    <w:name w:val="WW8Num13z0"/>
    <w:rPr>
      <w:rFonts w:ascii="Symbol" w:hAnsi="Symbol" w:cs="OpenSymbol"/>
      <w:lang w:val="de-DE" w:eastAsia="de-DE"/>
    </w:rPr>
  </w:style>
  <w:style w:type="character" w:customStyle="1" w:styleId="WW8Num13z1">
    <w:name w:val="WW8Num13z1"/>
    <w:rPr>
      <w:rFonts w:ascii="OpenSymbol" w:hAnsi="OpenSymbol" w:cs="OpenSymbol"/>
    </w:rPr>
  </w:style>
  <w:style w:type="character" w:customStyle="1" w:styleId="WW8Num14z0">
    <w:name w:val="WW8Num14z0"/>
    <w:rPr>
      <w:rFonts w:ascii="Symbol" w:hAnsi="Symbol" w:cs="OpenSymbol"/>
    </w:rPr>
  </w:style>
  <w:style w:type="character" w:customStyle="1" w:styleId="WW8Num14z1">
    <w:name w:val="WW8Num14z1"/>
    <w:rPr>
      <w:rFonts w:ascii="OpenSymbol" w:hAnsi="OpenSymbol" w:cs="OpenSymbol"/>
    </w:rPr>
  </w:style>
  <w:style w:type="character" w:customStyle="1" w:styleId="WW8Num15z0">
    <w:name w:val="WW8Num15z0"/>
    <w:rPr>
      <w:rFonts w:ascii="Symbol" w:hAnsi="Symbol" w:cs="OpenSymbol"/>
      <w:lang w:val="de-DE" w:eastAsia="de-DE"/>
    </w:rPr>
  </w:style>
  <w:style w:type="character" w:customStyle="1" w:styleId="WW8Num15z1">
    <w:name w:val="WW8Num15z1"/>
    <w:rPr>
      <w:rFonts w:ascii="OpenSymbol" w:hAnsi="OpenSymbol" w:cs="OpenSymbol"/>
    </w:rPr>
  </w:style>
  <w:style w:type="character" w:customStyle="1" w:styleId="WW8Num16z0">
    <w:name w:val="WW8Num16z0"/>
    <w:rPr>
      <w:rFonts w:ascii="Symbol" w:hAnsi="Symbol" w:cs="OpenSymbol"/>
      <w:lang w:val="de-DE" w:eastAsia="de-DE"/>
    </w:rPr>
  </w:style>
  <w:style w:type="character" w:customStyle="1" w:styleId="WW8Num16z1">
    <w:name w:val="WW8Num16z1"/>
    <w:rPr>
      <w:rFonts w:ascii="OpenSymbol" w:hAnsi="OpenSymbol" w:cs="OpenSymbol"/>
    </w:rPr>
  </w:style>
  <w:style w:type="character" w:customStyle="1" w:styleId="WW8Num17z0">
    <w:name w:val="WW8Num17z0"/>
    <w:rPr>
      <w:rFonts w:ascii="Symbol" w:hAnsi="Symbol" w:cs="OpenSymbol"/>
    </w:rPr>
  </w:style>
  <w:style w:type="character" w:customStyle="1" w:styleId="WW8Num17z1">
    <w:name w:val="WW8Num17z1"/>
    <w:rPr>
      <w:rFonts w:ascii="OpenSymbol" w:hAnsi="OpenSymbol" w:cs="OpenSymbol"/>
    </w:rPr>
  </w:style>
  <w:style w:type="character" w:customStyle="1" w:styleId="WW8Num18z0">
    <w:name w:val="WW8Num18z0"/>
    <w:rPr>
      <w:rFonts w:ascii="Symbol" w:hAnsi="Symbol" w:cs="OpenSymbol"/>
      <w:lang w:val="de-DE" w:eastAsia="de-DE"/>
    </w:rPr>
  </w:style>
  <w:style w:type="character" w:customStyle="1" w:styleId="WW8Num18z1">
    <w:name w:val="WW8Num18z1"/>
    <w:rPr>
      <w:rFonts w:ascii="OpenSymbol" w:hAnsi="OpenSymbol" w:cs="OpenSymbol"/>
    </w:rPr>
  </w:style>
  <w:style w:type="character" w:customStyle="1" w:styleId="WW8Num19z0">
    <w:name w:val="WW8Num19z0"/>
    <w:rPr>
      <w:rFonts w:ascii="Symbol" w:hAnsi="Symbol" w:cs="OpenSymbol"/>
      <w:lang w:val="de-DE" w:eastAsia="de-DE"/>
    </w:rPr>
  </w:style>
  <w:style w:type="character" w:customStyle="1" w:styleId="WW8Num19z1">
    <w:name w:val="WW8Num19z1"/>
    <w:rPr>
      <w:rFonts w:ascii="OpenSymbol" w:hAnsi="OpenSymbol" w:cs="OpenSymbol"/>
    </w:rPr>
  </w:style>
  <w:style w:type="character" w:customStyle="1" w:styleId="WW8Num20z0">
    <w:name w:val="WW8Num20z0"/>
    <w:rPr>
      <w:rFonts w:ascii="Symbol" w:hAnsi="Symbol" w:cs="OpenSymbol"/>
      <w:lang w:val="de-DE" w:eastAsia="de-DE"/>
    </w:rPr>
  </w:style>
  <w:style w:type="character" w:customStyle="1" w:styleId="WW8Num20z1">
    <w:name w:val="WW8Num20z1"/>
    <w:rPr>
      <w:rFonts w:ascii="OpenSymbol" w:hAnsi="OpenSymbol" w:cs="OpenSymbol"/>
    </w:rPr>
  </w:style>
  <w:style w:type="character" w:customStyle="1" w:styleId="WW8Num21z0">
    <w:name w:val="WW8Num21z0"/>
    <w:rPr>
      <w:rFonts w:ascii="Symbol" w:hAnsi="Symbol" w:cs="OpenSymbol"/>
      <w:lang w:val="de-DE" w:eastAsia="de-DE"/>
    </w:rPr>
  </w:style>
  <w:style w:type="character" w:customStyle="1" w:styleId="WW8Num21z1">
    <w:name w:val="WW8Num21z1"/>
    <w:rPr>
      <w:rFonts w:ascii="OpenSymbol" w:hAnsi="OpenSymbol" w:cs="OpenSymbol"/>
    </w:rPr>
  </w:style>
  <w:style w:type="character" w:customStyle="1" w:styleId="WW8Num22z0">
    <w:name w:val="WW8Num22z0"/>
    <w:rPr>
      <w:rFonts w:ascii="Symbol" w:hAnsi="Symbol" w:cs="OpenSymbol"/>
      <w:lang w:val="de-DE" w:eastAsia="de-DE"/>
    </w:rPr>
  </w:style>
  <w:style w:type="character" w:customStyle="1" w:styleId="WW8Num22z1">
    <w:name w:val="WW8Num22z1"/>
    <w:rPr>
      <w:rFonts w:ascii="OpenSymbol" w:hAnsi="OpenSymbol" w:cs="OpenSymbol"/>
    </w:rPr>
  </w:style>
  <w:style w:type="character" w:customStyle="1" w:styleId="WW8Num23z0">
    <w:name w:val="WW8Num23z0"/>
    <w:rPr>
      <w:rFonts w:ascii="Symbol" w:hAnsi="Symbol" w:cs="OpenSymbol"/>
    </w:rPr>
  </w:style>
  <w:style w:type="character" w:customStyle="1" w:styleId="WW8Num23z1">
    <w:name w:val="WW8Num23z1"/>
    <w:rPr>
      <w:rFonts w:ascii="OpenSymbol" w:hAnsi="OpenSymbol" w:cs="OpenSymbol"/>
    </w:rPr>
  </w:style>
  <w:style w:type="character" w:customStyle="1" w:styleId="WW8Num24z0">
    <w:name w:val="WW8Num24z0"/>
    <w:rPr>
      <w:rFonts w:ascii="Symbol" w:hAnsi="Symbol" w:cs="OpenSymbol"/>
    </w:rPr>
  </w:style>
  <w:style w:type="character" w:customStyle="1" w:styleId="WW8Num24z1">
    <w:name w:val="WW8Num24z1"/>
    <w:rPr>
      <w:rFonts w:ascii="OpenSymbol" w:hAnsi="OpenSymbol" w:cs="OpenSymbol"/>
    </w:rPr>
  </w:style>
  <w:style w:type="character" w:customStyle="1" w:styleId="WW8Num25z0">
    <w:name w:val="WW8Num25z0"/>
    <w:rPr>
      <w:rFonts w:ascii="Symbol" w:hAnsi="Symbol" w:cs="OpenSymbol"/>
    </w:rPr>
  </w:style>
  <w:style w:type="character" w:customStyle="1" w:styleId="WW8Num25z1">
    <w:name w:val="WW8Num25z1"/>
    <w:rPr>
      <w:rFonts w:ascii="OpenSymbol" w:hAnsi="OpenSymbol" w:cs="OpenSymbol"/>
    </w:rPr>
  </w:style>
  <w:style w:type="character" w:customStyle="1" w:styleId="WW8Num26z0">
    <w:name w:val="WW8Num26z0"/>
    <w:rPr>
      <w:rFonts w:ascii="Symbol" w:hAnsi="Symbol" w:cs="OpenSymbol"/>
    </w:rPr>
  </w:style>
  <w:style w:type="character" w:customStyle="1" w:styleId="WW8Num26z1">
    <w:name w:val="WW8Num26z1"/>
    <w:rPr>
      <w:rFonts w:ascii="OpenSymbol" w:hAnsi="OpenSymbol" w:cs="OpenSymbol"/>
    </w:rPr>
  </w:style>
  <w:style w:type="character" w:customStyle="1" w:styleId="WW8Num27z0">
    <w:name w:val="WW8Num27z0"/>
    <w:rPr>
      <w:rFonts w:ascii="Symbol" w:hAnsi="Symbol" w:cs="OpenSymbol"/>
    </w:rPr>
  </w:style>
  <w:style w:type="character" w:customStyle="1" w:styleId="WW8Num27z1">
    <w:name w:val="WW8Num27z1"/>
    <w:rPr>
      <w:rFonts w:ascii="OpenSymbol" w:hAnsi="OpenSymbol" w:cs="OpenSymbol"/>
    </w:rPr>
  </w:style>
  <w:style w:type="character" w:customStyle="1" w:styleId="WW8Num28z0">
    <w:name w:val="WW8Num28z0"/>
    <w:rPr>
      <w:rFonts w:ascii="Symbol" w:hAnsi="Symbol" w:cs="OpenSymbol"/>
    </w:rPr>
  </w:style>
  <w:style w:type="character" w:customStyle="1" w:styleId="WW8Num28z1">
    <w:name w:val="WW8Num28z1"/>
    <w:rPr>
      <w:rFonts w:ascii="OpenSymbol" w:hAnsi="OpenSymbol" w:cs="OpenSymbol"/>
    </w:rPr>
  </w:style>
  <w:style w:type="character" w:customStyle="1" w:styleId="WW8Num29z0">
    <w:name w:val="WW8Num29z0"/>
    <w:rPr>
      <w:rFonts w:ascii="Symbol" w:hAnsi="Symbol" w:cs="OpenSymbol"/>
    </w:rPr>
  </w:style>
  <w:style w:type="character" w:customStyle="1" w:styleId="WW8Num29z1">
    <w:name w:val="WW8Num29z1"/>
    <w:rPr>
      <w:rFonts w:ascii="OpenSymbol" w:hAnsi="OpenSymbol" w:cs="OpenSymbol"/>
    </w:rPr>
  </w:style>
  <w:style w:type="character" w:customStyle="1" w:styleId="WW8Num30z0">
    <w:name w:val="WW8Num30z0"/>
    <w:rPr>
      <w:rFonts w:ascii="Symbol" w:hAnsi="Symbol" w:cs="OpenSymbol"/>
    </w:rPr>
  </w:style>
  <w:style w:type="character" w:customStyle="1" w:styleId="WW8Num30z1">
    <w:name w:val="WW8Num30z1"/>
    <w:rPr>
      <w:rFonts w:ascii="OpenSymbol" w:hAnsi="OpenSymbol" w:cs="OpenSymbol"/>
    </w:rPr>
  </w:style>
  <w:style w:type="character" w:customStyle="1" w:styleId="WW8Num31z0">
    <w:name w:val="WW8Num31z0"/>
    <w:rPr>
      <w:rFonts w:ascii="Symbol" w:hAnsi="Symbol" w:cs="OpenSymbol"/>
    </w:rPr>
  </w:style>
  <w:style w:type="character" w:customStyle="1" w:styleId="WW8Num31z1">
    <w:name w:val="WW8Num31z1"/>
    <w:rPr>
      <w:rFonts w:ascii="OpenSymbol" w:hAnsi="OpenSymbol" w:cs="OpenSymbol"/>
    </w:rPr>
  </w:style>
  <w:style w:type="character" w:customStyle="1" w:styleId="WW8Num32z0">
    <w:name w:val="WW8Num32z0"/>
    <w:rPr>
      <w:rFonts w:ascii="Symbol" w:hAnsi="Symbol" w:cs="OpenSymbol"/>
    </w:rPr>
  </w:style>
  <w:style w:type="character" w:customStyle="1" w:styleId="WW8Num32z1">
    <w:name w:val="WW8Num32z1"/>
    <w:rPr>
      <w:rFonts w:ascii="OpenSymbol" w:hAnsi="OpenSymbol" w:cs="OpenSymbol"/>
    </w:rPr>
  </w:style>
  <w:style w:type="character" w:customStyle="1" w:styleId="WW8Num33z0">
    <w:name w:val="WW8Num33z0"/>
    <w:rPr>
      <w:rFonts w:ascii="Symbol" w:hAnsi="Symbol" w:cs="OpenSymbol"/>
    </w:rPr>
  </w:style>
  <w:style w:type="character" w:customStyle="1" w:styleId="WW8Num33z1">
    <w:name w:val="WW8Num33z1"/>
    <w:rPr>
      <w:rFonts w:ascii="OpenSymbol" w:hAnsi="OpenSymbol" w:cs="OpenSymbol"/>
    </w:rPr>
  </w:style>
  <w:style w:type="character" w:customStyle="1" w:styleId="WW8Num34z0">
    <w:name w:val="WW8Num34z0"/>
    <w:rPr>
      <w:rFonts w:ascii="Symbol" w:hAnsi="Symbol" w:cs="OpenSymbol"/>
    </w:rPr>
  </w:style>
  <w:style w:type="character" w:customStyle="1" w:styleId="WW8Num34z1">
    <w:name w:val="WW8Num34z1"/>
    <w:rPr>
      <w:rFonts w:ascii="OpenSymbol" w:hAnsi="OpenSymbol" w:cs="OpenSymbol"/>
    </w:rPr>
  </w:style>
  <w:style w:type="character" w:customStyle="1" w:styleId="WW8Num35z0">
    <w:name w:val="WW8Num35z0"/>
    <w:rPr>
      <w:rFonts w:ascii="Symbol" w:hAnsi="Symbol" w:cs="OpenSymbol"/>
    </w:rPr>
  </w:style>
  <w:style w:type="character" w:customStyle="1" w:styleId="WW8Num35z1">
    <w:name w:val="WW8Num35z1"/>
    <w:rPr>
      <w:rFonts w:ascii="OpenSymbol" w:hAnsi="OpenSymbol" w:cs="OpenSymbol"/>
    </w:rPr>
  </w:style>
  <w:style w:type="character" w:customStyle="1" w:styleId="WW8Num36z0">
    <w:name w:val="WW8Num36z0"/>
    <w:rPr>
      <w:rFonts w:ascii="Symbol" w:hAnsi="Symbol" w:cs="OpenSymbol"/>
    </w:rPr>
  </w:style>
  <w:style w:type="character" w:customStyle="1" w:styleId="WW8Num36z1">
    <w:name w:val="WW8Num36z1"/>
    <w:rPr>
      <w:rFonts w:ascii="OpenSymbol" w:hAnsi="OpenSymbol" w:cs="OpenSymbol"/>
    </w:rPr>
  </w:style>
  <w:style w:type="character" w:customStyle="1" w:styleId="WW8Num37z0">
    <w:name w:val="WW8Num37z0"/>
    <w:rPr>
      <w:rFonts w:ascii="Symbol" w:hAnsi="Symbol" w:cs="OpenSymbol"/>
    </w:rPr>
  </w:style>
  <w:style w:type="character" w:customStyle="1" w:styleId="WW8Num37z1">
    <w:name w:val="WW8Num37z1"/>
    <w:rPr>
      <w:rFonts w:ascii="OpenSymbol" w:hAnsi="OpenSymbol" w:cs="OpenSymbol"/>
    </w:rPr>
  </w:style>
  <w:style w:type="character" w:customStyle="1" w:styleId="Absatz-Standardschriftart1">
    <w:name w:val="Absatz-Standardschriftart1"/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DefaultParagraphFont1">
    <w:name w:val="Default Paragraph Font1"/>
  </w:style>
  <w:style w:type="character" w:customStyle="1" w:styleId="berschrift1Zchn">
    <w:name w:val="Überschrift 1 Zchn"/>
    <w:rPr>
      <w:rFonts w:ascii="Arial" w:eastAsia="font464" w:hAnsi="Arial" w:cs="font464"/>
      <w:b/>
      <w:bCs/>
      <w:sz w:val="40"/>
      <w:szCs w:val="28"/>
    </w:rPr>
  </w:style>
  <w:style w:type="character" w:customStyle="1" w:styleId="berschrift2Zchn">
    <w:name w:val="Überschrift 2 Zchn"/>
    <w:rPr>
      <w:rFonts w:ascii="Arial" w:eastAsia="font464" w:hAnsi="Arial" w:cs="font464"/>
      <w:b/>
      <w:bCs/>
      <w:sz w:val="32"/>
      <w:szCs w:val="26"/>
    </w:rPr>
  </w:style>
  <w:style w:type="character" w:customStyle="1" w:styleId="TitelZchn">
    <w:name w:val="Titel Zchn"/>
    <w:rPr>
      <w:rFonts w:ascii="Arial" w:eastAsia="font464" w:hAnsi="Arial" w:cs="font464"/>
      <w:b/>
      <w:spacing w:val="5"/>
      <w:sz w:val="72"/>
      <w:szCs w:val="52"/>
    </w:rPr>
  </w:style>
  <w:style w:type="character" w:customStyle="1" w:styleId="KopfzeileZchn">
    <w:name w:val="Kopfzeile Zchn"/>
    <w:basedOn w:val="DefaultParagraphFont1"/>
  </w:style>
  <w:style w:type="character" w:customStyle="1" w:styleId="FuzeileZchn">
    <w:name w:val="Fußzeile Zchn"/>
    <w:rPr>
      <w:sz w:val="16"/>
    </w:rPr>
  </w:style>
  <w:style w:type="character" w:customStyle="1" w:styleId="berschrift3Zchn">
    <w:name w:val="Überschrift 3 Zchn"/>
    <w:rPr>
      <w:rFonts w:ascii="Arial" w:eastAsia="font464" w:hAnsi="Arial" w:cs="font464"/>
      <w:b/>
      <w:bCs/>
      <w:sz w:val="28"/>
    </w:rPr>
  </w:style>
  <w:style w:type="character" w:customStyle="1" w:styleId="SprechblasentextZchn">
    <w:name w:val="Sprechblasentext Zchn"/>
    <w:rPr>
      <w:rFonts w:ascii="Tahoma" w:hAnsi="Tahoma" w:cs="Tahoma"/>
      <w:sz w:val="16"/>
      <w:szCs w:val="16"/>
    </w:rPr>
  </w:style>
  <w:style w:type="character" w:styleId="Hyperlink">
    <w:name w:val="Hyperlink"/>
    <w:rPr>
      <w:b w:val="0"/>
      <w:bCs w:val="0"/>
      <w:color w:val="0000FF"/>
      <w:u w:val="single"/>
    </w:rPr>
  </w:style>
  <w:style w:type="character" w:customStyle="1" w:styleId="berschrift4Zchn">
    <w:name w:val="Überschrift 4 Zchn"/>
    <w:rPr>
      <w:rFonts w:ascii="Arial" w:eastAsia="font464" w:hAnsi="Arial" w:cs="font464"/>
      <w:b/>
      <w:bCs/>
      <w:iCs/>
      <w:sz w:val="24"/>
    </w:rPr>
  </w:style>
  <w:style w:type="character" w:customStyle="1" w:styleId="UntertitelZchn">
    <w:name w:val="Untertitel Zchn"/>
    <w:rPr>
      <w:rFonts w:ascii="Arial" w:eastAsia="font464" w:hAnsi="Arial" w:cs="font464"/>
      <w:b/>
      <w:iCs/>
      <w:spacing w:val="15"/>
      <w:sz w:val="32"/>
      <w:szCs w:val="24"/>
    </w:rPr>
  </w:style>
  <w:style w:type="character" w:customStyle="1" w:styleId="SubtleEmphasis1">
    <w:name w:val="Subtle Emphasis1"/>
    <w:rPr>
      <w:rFonts w:ascii="Arial" w:hAnsi="Arial" w:cs="Arial"/>
      <w:i w:val="0"/>
      <w:iCs/>
      <w:color w:val="00000A"/>
      <w:sz w:val="18"/>
    </w:rPr>
  </w:style>
  <w:style w:type="character" w:styleId="Hervorhebung">
    <w:name w:val="Emphasis"/>
    <w:qFormat/>
    <w:rPr>
      <w:i/>
      <w:iCs/>
    </w:rPr>
  </w:style>
  <w:style w:type="character" w:customStyle="1" w:styleId="IntenseEmphasis1">
    <w:name w:val="Intense Emphasis1"/>
    <w:rPr>
      <w:b/>
      <w:bCs/>
      <w:i/>
      <w:iCs/>
      <w:color w:val="003DA1"/>
    </w:rPr>
  </w:style>
  <w:style w:type="character" w:customStyle="1" w:styleId="IntensivesZitatZchn">
    <w:name w:val="Intensives Zitat Zchn"/>
    <w:rPr>
      <w:b/>
      <w:bCs/>
      <w:i/>
      <w:iCs/>
    </w:rPr>
  </w:style>
  <w:style w:type="character" w:customStyle="1" w:styleId="IntenseReference1">
    <w:name w:val="Intense Reference1"/>
    <w:rPr>
      <w:b/>
      <w:bCs/>
      <w:smallCaps/>
      <w:color w:val="00000A"/>
      <w:spacing w:val="5"/>
      <w:u w:val="none"/>
    </w:rPr>
  </w:style>
  <w:style w:type="character" w:customStyle="1" w:styleId="SubtleReference1">
    <w:name w:val="Subtle Reference1"/>
    <w:rPr>
      <w:smallCaps/>
      <w:color w:val="00000A"/>
      <w:u w:val="none"/>
    </w:rPr>
  </w:style>
  <w:style w:type="character" w:customStyle="1" w:styleId="berschrift5Zchn">
    <w:name w:val="Überschrift 5 Zchn"/>
    <w:rPr>
      <w:rFonts w:ascii="Arial" w:eastAsia="font464" w:hAnsi="Arial" w:cs="font464"/>
      <w:b/>
      <w:lang w:val="en-GB"/>
    </w:rPr>
  </w:style>
  <w:style w:type="character" w:customStyle="1" w:styleId="berschrift6Zchn">
    <w:name w:val="Überschrift 6 Zchn"/>
    <w:rPr>
      <w:rFonts w:ascii="Arial" w:eastAsia="font464" w:hAnsi="Arial" w:cs="font464"/>
      <w:b/>
      <w:iCs/>
    </w:rPr>
  </w:style>
  <w:style w:type="character" w:customStyle="1" w:styleId="berschrift9Zchn">
    <w:name w:val="Überschrift 9 Zchn"/>
    <w:rPr>
      <w:rFonts w:ascii="Arial" w:eastAsia="font464" w:hAnsi="Arial" w:cs="font464"/>
      <w:iCs/>
      <w:color w:val="404040"/>
      <w:sz w:val="20"/>
      <w:szCs w:val="20"/>
    </w:rPr>
  </w:style>
  <w:style w:type="character" w:customStyle="1" w:styleId="berschrift7Zchn">
    <w:name w:val="Überschrift 7 Zchn"/>
    <w:rPr>
      <w:rFonts w:ascii="Arial" w:eastAsia="font464" w:hAnsi="Arial" w:cs="font464"/>
      <w:iCs/>
      <w:color w:val="404040"/>
    </w:rPr>
  </w:style>
  <w:style w:type="character" w:customStyle="1" w:styleId="CommentReference1">
    <w:name w:val="Comment Reference1"/>
    <w:rPr>
      <w:sz w:val="16"/>
      <w:szCs w:val="16"/>
    </w:rPr>
  </w:style>
  <w:style w:type="character" w:customStyle="1" w:styleId="KommentartextZchn">
    <w:name w:val="Kommentartext Zchn"/>
    <w:rPr>
      <w:rFonts w:ascii="Times New Roman" w:eastAsia="Times New Roman" w:hAnsi="Times New Roman" w:cs="Times New Roman"/>
      <w:sz w:val="20"/>
      <w:szCs w:val="20"/>
      <w:lang w:val="de-DE"/>
    </w:rPr>
  </w:style>
  <w:style w:type="character" w:customStyle="1" w:styleId="KommentarthemaZchn">
    <w:name w:val="Kommentarthema Zchn"/>
    <w:rPr>
      <w:rFonts w:ascii="Times New Roman" w:eastAsia="Times New Roman" w:hAnsi="Times New Roman" w:cs="Times New Roman"/>
      <w:b/>
      <w:bCs/>
      <w:sz w:val="20"/>
      <w:szCs w:val="20"/>
      <w:lang w:val="de-DE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Courier New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cs="Courier New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cs="Courier New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ascii="Arial" w:eastAsia="Times New Roman" w:hAnsi="Arial" w:cs="Arial"/>
      <w:b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rFonts w:cs="Courier New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  <w:rPr>
      <w:rFonts w:cs="Courier New"/>
    </w:rPr>
  </w:style>
  <w:style w:type="character" w:customStyle="1" w:styleId="ListLabel40">
    <w:name w:val="ListLabel 40"/>
    <w:rPr>
      <w:rFonts w:cs="Courier New"/>
    </w:rPr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  <w:rPr>
      <w:rFonts w:cs="Courier New"/>
    </w:rPr>
  </w:style>
  <w:style w:type="character" w:customStyle="1" w:styleId="ListLabel43">
    <w:name w:val="ListLabel 43"/>
    <w:rPr>
      <w:rFonts w:cs="Courier New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ListLabel50">
    <w:name w:val="ListLabel 50"/>
    <w:rPr>
      <w:rFonts w:cs="Courier New"/>
    </w:rPr>
  </w:style>
  <w:style w:type="character" w:customStyle="1" w:styleId="ListLabel51">
    <w:name w:val="ListLabel 51"/>
    <w:rPr>
      <w:rFonts w:cs="Courier New"/>
    </w:rPr>
  </w:style>
  <w:style w:type="character" w:customStyle="1" w:styleId="ListLabel52">
    <w:name w:val="ListLabel 52"/>
    <w:rPr>
      <w:rFonts w:cs="Courier New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Courier New"/>
    </w:rPr>
  </w:style>
  <w:style w:type="character" w:customStyle="1" w:styleId="ListLabel55">
    <w:name w:val="ListLabel 55"/>
    <w:rPr>
      <w:rFonts w:cs="Courier New"/>
    </w:rPr>
  </w:style>
  <w:style w:type="character" w:customStyle="1" w:styleId="ListLabel56">
    <w:name w:val="ListLabel 56"/>
    <w:rPr>
      <w:rFonts w:ascii="Arial" w:hAnsi="Arial" w:cs="Symbol"/>
      <w:sz w:val="20"/>
    </w:rPr>
  </w:style>
  <w:style w:type="character" w:customStyle="1" w:styleId="ListLabel57">
    <w:name w:val="ListLabel 57"/>
    <w:rPr>
      <w:rFonts w:cs="Courier New"/>
    </w:rPr>
  </w:style>
  <w:style w:type="character" w:customStyle="1" w:styleId="ListLabel58">
    <w:name w:val="ListLabel 58"/>
    <w:rPr>
      <w:rFonts w:cs="Wingdings"/>
    </w:rPr>
  </w:style>
  <w:style w:type="character" w:customStyle="1" w:styleId="ListLabel59">
    <w:name w:val="ListLabel 59"/>
    <w:rPr>
      <w:rFonts w:cs="Symbol"/>
    </w:rPr>
  </w:style>
  <w:style w:type="character" w:customStyle="1" w:styleId="ListLabel60">
    <w:name w:val="ListLabel 60"/>
    <w:rPr>
      <w:rFonts w:cs="Courier New"/>
    </w:rPr>
  </w:style>
  <w:style w:type="character" w:customStyle="1" w:styleId="ListLabel61">
    <w:name w:val="ListLabel 61"/>
    <w:rPr>
      <w:rFonts w:cs="Wingdings"/>
    </w:rPr>
  </w:style>
  <w:style w:type="character" w:customStyle="1" w:styleId="ListLabel62">
    <w:name w:val="ListLabel 62"/>
    <w:rPr>
      <w:rFonts w:cs="Symbol"/>
    </w:rPr>
  </w:style>
  <w:style w:type="character" w:customStyle="1" w:styleId="ListLabel63">
    <w:name w:val="ListLabel 63"/>
    <w:rPr>
      <w:rFonts w:cs="Courier New"/>
    </w:rPr>
  </w:style>
  <w:style w:type="character" w:customStyle="1" w:styleId="ListLabel64">
    <w:name w:val="ListLabel 64"/>
    <w:rPr>
      <w:rFonts w:cs="Wingdings"/>
    </w:rPr>
  </w:style>
  <w:style w:type="character" w:customStyle="1" w:styleId="ListLabel65">
    <w:name w:val="ListLabel 65"/>
    <w:rPr>
      <w:rFonts w:ascii="Arial" w:hAnsi="Arial" w:cs="Arial"/>
      <w:b/>
    </w:rPr>
  </w:style>
  <w:style w:type="character" w:customStyle="1" w:styleId="ListLabel66">
    <w:name w:val="ListLabel 66"/>
    <w:rPr>
      <w:rFonts w:cs="Courier New"/>
    </w:rPr>
  </w:style>
  <w:style w:type="character" w:customStyle="1" w:styleId="ListLabel67">
    <w:name w:val="ListLabel 67"/>
    <w:rPr>
      <w:rFonts w:cs="Wingdings"/>
    </w:rPr>
  </w:style>
  <w:style w:type="character" w:customStyle="1" w:styleId="ListLabel68">
    <w:name w:val="ListLabel 68"/>
    <w:rPr>
      <w:rFonts w:cs="Symbol"/>
    </w:rPr>
  </w:style>
  <w:style w:type="character" w:customStyle="1" w:styleId="ListLabel69">
    <w:name w:val="ListLabel 69"/>
    <w:rPr>
      <w:rFonts w:cs="Courier New"/>
    </w:rPr>
  </w:style>
  <w:style w:type="character" w:customStyle="1" w:styleId="ListLabel70">
    <w:name w:val="ListLabel 70"/>
    <w:rPr>
      <w:rFonts w:cs="Wingdings"/>
    </w:rPr>
  </w:style>
  <w:style w:type="character" w:customStyle="1" w:styleId="ListLabel71">
    <w:name w:val="ListLabel 71"/>
    <w:rPr>
      <w:rFonts w:cs="Symbol"/>
    </w:rPr>
  </w:style>
  <w:style w:type="character" w:customStyle="1" w:styleId="ListLabel72">
    <w:name w:val="ListLabel 72"/>
    <w:rPr>
      <w:rFonts w:cs="Courier New"/>
    </w:rPr>
  </w:style>
  <w:style w:type="character" w:customStyle="1" w:styleId="ListLabel73">
    <w:name w:val="ListLabel 73"/>
    <w:rPr>
      <w:rFonts w:cs="Wingdings"/>
    </w:rPr>
  </w:style>
  <w:style w:type="character" w:customStyle="1" w:styleId="ListLabel74">
    <w:name w:val="ListLabel 74"/>
    <w:rPr>
      <w:rFonts w:ascii="Arial" w:hAnsi="Arial" w:cs="Symbol"/>
      <w:b/>
      <w:sz w:val="20"/>
    </w:rPr>
  </w:style>
  <w:style w:type="character" w:customStyle="1" w:styleId="ListLabel75">
    <w:name w:val="ListLabel 75"/>
    <w:rPr>
      <w:rFonts w:cs="Courier New"/>
    </w:rPr>
  </w:style>
  <w:style w:type="character" w:customStyle="1" w:styleId="ListLabel76">
    <w:name w:val="ListLabel 76"/>
    <w:rPr>
      <w:rFonts w:cs="Wingdings"/>
    </w:rPr>
  </w:style>
  <w:style w:type="character" w:customStyle="1" w:styleId="ListLabel77">
    <w:name w:val="ListLabel 77"/>
    <w:rPr>
      <w:rFonts w:cs="Symbol"/>
    </w:rPr>
  </w:style>
  <w:style w:type="character" w:customStyle="1" w:styleId="ListLabel78">
    <w:name w:val="ListLabel 78"/>
    <w:rPr>
      <w:rFonts w:cs="Courier New"/>
    </w:rPr>
  </w:style>
  <w:style w:type="character" w:customStyle="1" w:styleId="ListLabel79">
    <w:name w:val="ListLabel 79"/>
    <w:rPr>
      <w:rFonts w:cs="Wingdings"/>
    </w:rPr>
  </w:style>
  <w:style w:type="character" w:customStyle="1" w:styleId="ListLabel80">
    <w:name w:val="ListLabel 80"/>
    <w:rPr>
      <w:rFonts w:cs="Symbol"/>
    </w:rPr>
  </w:style>
  <w:style w:type="character" w:customStyle="1" w:styleId="ListLabel81">
    <w:name w:val="ListLabel 81"/>
    <w:rPr>
      <w:rFonts w:cs="Courier New"/>
    </w:rPr>
  </w:style>
  <w:style w:type="character" w:customStyle="1" w:styleId="ListLabel82">
    <w:name w:val="ListLabel 82"/>
    <w:rPr>
      <w:rFonts w:cs="Wingdings"/>
    </w:rPr>
  </w:style>
  <w:style w:type="character" w:customStyle="1" w:styleId="ListLabel83">
    <w:name w:val="ListLabel 83"/>
    <w:rPr>
      <w:rFonts w:ascii="Arial" w:hAnsi="Arial" w:cs="Symbol"/>
      <w:sz w:val="20"/>
    </w:rPr>
  </w:style>
  <w:style w:type="character" w:customStyle="1" w:styleId="ListLabel84">
    <w:name w:val="ListLabel 84"/>
    <w:rPr>
      <w:rFonts w:cs="Courier New"/>
    </w:rPr>
  </w:style>
  <w:style w:type="character" w:customStyle="1" w:styleId="ListLabel85">
    <w:name w:val="ListLabel 85"/>
    <w:rPr>
      <w:rFonts w:cs="Wingdings"/>
    </w:rPr>
  </w:style>
  <w:style w:type="character" w:customStyle="1" w:styleId="ListLabel86">
    <w:name w:val="ListLabel 86"/>
    <w:rPr>
      <w:rFonts w:cs="Symbol"/>
    </w:rPr>
  </w:style>
  <w:style w:type="character" w:customStyle="1" w:styleId="ListLabel87">
    <w:name w:val="ListLabel 87"/>
    <w:rPr>
      <w:rFonts w:cs="Courier New"/>
    </w:rPr>
  </w:style>
  <w:style w:type="character" w:customStyle="1" w:styleId="ListLabel88">
    <w:name w:val="ListLabel 88"/>
    <w:rPr>
      <w:rFonts w:cs="Wingdings"/>
    </w:rPr>
  </w:style>
  <w:style w:type="character" w:customStyle="1" w:styleId="ListLabel89">
    <w:name w:val="ListLabel 89"/>
    <w:rPr>
      <w:rFonts w:cs="Symbol"/>
    </w:rPr>
  </w:style>
  <w:style w:type="character" w:customStyle="1" w:styleId="ListLabel90">
    <w:name w:val="ListLabel 90"/>
    <w:rPr>
      <w:rFonts w:cs="Courier New"/>
    </w:rPr>
  </w:style>
  <w:style w:type="character" w:customStyle="1" w:styleId="ListLabel91">
    <w:name w:val="ListLabel 91"/>
    <w:rPr>
      <w:rFonts w:cs="Wingdings"/>
    </w:rPr>
  </w:style>
  <w:style w:type="character" w:customStyle="1" w:styleId="ListLabel92">
    <w:name w:val="ListLabel 92"/>
    <w:rPr>
      <w:rFonts w:ascii="Arial" w:hAnsi="Arial" w:cs="Symbol"/>
      <w:sz w:val="20"/>
    </w:rPr>
  </w:style>
  <w:style w:type="character" w:customStyle="1" w:styleId="ListLabel93">
    <w:name w:val="ListLabel 93"/>
    <w:rPr>
      <w:rFonts w:cs="Courier New"/>
    </w:rPr>
  </w:style>
  <w:style w:type="character" w:customStyle="1" w:styleId="ListLabel94">
    <w:name w:val="ListLabel 94"/>
    <w:rPr>
      <w:rFonts w:cs="Wingdings"/>
    </w:rPr>
  </w:style>
  <w:style w:type="character" w:customStyle="1" w:styleId="ListLabel95">
    <w:name w:val="ListLabel 95"/>
    <w:rPr>
      <w:rFonts w:cs="Symbol"/>
    </w:rPr>
  </w:style>
  <w:style w:type="character" w:customStyle="1" w:styleId="ListLabel96">
    <w:name w:val="ListLabel 96"/>
    <w:rPr>
      <w:rFonts w:cs="Courier New"/>
    </w:rPr>
  </w:style>
  <w:style w:type="character" w:customStyle="1" w:styleId="ListLabel97">
    <w:name w:val="ListLabel 97"/>
    <w:rPr>
      <w:rFonts w:cs="Wingdings"/>
    </w:rPr>
  </w:style>
  <w:style w:type="character" w:customStyle="1" w:styleId="ListLabel98">
    <w:name w:val="ListLabel 98"/>
    <w:rPr>
      <w:rFonts w:cs="Symbol"/>
    </w:rPr>
  </w:style>
  <w:style w:type="character" w:customStyle="1" w:styleId="ListLabel99">
    <w:name w:val="ListLabel 99"/>
    <w:rPr>
      <w:rFonts w:cs="Courier New"/>
    </w:rPr>
  </w:style>
  <w:style w:type="character" w:customStyle="1" w:styleId="ListLabel100">
    <w:name w:val="ListLabel 100"/>
    <w:rPr>
      <w:rFonts w:cs="Wingdings"/>
    </w:rPr>
  </w:style>
  <w:style w:type="character" w:customStyle="1" w:styleId="ListLabel101">
    <w:name w:val="ListLabel 101"/>
    <w:rPr>
      <w:rFonts w:ascii="Arial" w:hAnsi="Arial" w:cs="Symbol"/>
      <w:sz w:val="20"/>
    </w:rPr>
  </w:style>
  <w:style w:type="character" w:customStyle="1" w:styleId="ListLabel102">
    <w:name w:val="ListLabel 102"/>
    <w:rPr>
      <w:rFonts w:cs="Courier New"/>
    </w:rPr>
  </w:style>
  <w:style w:type="character" w:customStyle="1" w:styleId="ListLabel103">
    <w:name w:val="ListLabel 103"/>
    <w:rPr>
      <w:rFonts w:cs="Wingdings"/>
    </w:rPr>
  </w:style>
  <w:style w:type="character" w:customStyle="1" w:styleId="ListLabel104">
    <w:name w:val="ListLabel 104"/>
    <w:rPr>
      <w:rFonts w:cs="Symbol"/>
    </w:rPr>
  </w:style>
  <w:style w:type="character" w:customStyle="1" w:styleId="ListLabel105">
    <w:name w:val="ListLabel 105"/>
    <w:rPr>
      <w:rFonts w:cs="Courier New"/>
    </w:rPr>
  </w:style>
  <w:style w:type="character" w:customStyle="1" w:styleId="ListLabel106">
    <w:name w:val="ListLabel 106"/>
    <w:rPr>
      <w:rFonts w:cs="Wingdings"/>
    </w:rPr>
  </w:style>
  <w:style w:type="character" w:customStyle="1" w:styleId="ListLabel107">
    <w:name w:val="ListLabel 107"/>
    <w:rPr>
      <w:rFonts w:cs="Symbol"/>
    </w:rPr>
  </w:style>
  <w:style w:type="character" w:customStyle="1" w:styleId="ListLabel108">
    <w:name w:val="ListLabel 108"/>
    <w:rPr>
      <w:rFonts w:cs="Courier New"/>
    </w:rPr>
  </w:style>
  <w:style w:type="character" w:customStyle="1" w:styleId="ListLabel109">
    <w:name w:val="ListLabel 109"/>
    <w:rPr>
      <w:rFonts w:cs="Wingdings"/>
    </w:rPr>
  </w:style>
  <w:style w:type="character" w:customStyle="1" w:styleId="ListLabel110">
    <w:name w:val="ListLabel 110"/>
    <w:rPr>
      <w:rFonts w:ascii="Arial" w:hAnsi="Arial" w:cs="Symbol"/>
      <w:sz w:val="20"/>
    </w:rPr>
  </w:style>
  <w:style w:type="character" w:customStyle="1" w:styleId="ListLabel111">
    <w:name w:val="ListLabel 111"/>
    <w:rPr>
      <w:rFonts w:cs="Courier New"/>
    </w:rPr>
  </w:style>
  <w:style w:type="character" w:customStyle="1" w:styleId="ListLabel112">
    <w:name w:val="ListLabel 112"/>
    <w:rPr>
      <w:rFonts w:cs="Wingdings"/>
    </w:rPr>
  </w:style>
  <w:style w:type="character" w:customStyle="1" w:styleId="ListLabel113">
    <w:name w:val="ListLabel 113"/>
    <w:rPr>
      <w:rFonts w:cs="Symbol"/>
    </w:rPr>
  </w:style>
  <w:style w:type="character" w:customStyle="1" w:styleId="ListLabel114">
    <w:name w:val="ListLabel 114"/>
    <w:rPr>
      <w:rFonts w:cs="Courier New"/>
    </w:rPr>
  </w:style>
  <w:style w:type="character" w:customStyle="1" w:styleId="ListLabel115">
    <w:name w:val="ListLabel 115"/>
    <w:rPr>
      <w:rFonts w:cs="Wingdings"/>
    </w:rPr>
  </w:style>
  <w:style w:type="character" w:customStyle="1" w:styleId="ListLabel116">
    <w:name w:val="ListLabel 116"/>
    <w:rPr>
      <w:rFonts w:cs="Symbol"/>
    </w:rPr>
  </w:style>
  <w:style w:type="character" w:customStyle="1" w:styleId="ListLabel117">
    <w:name w:val="ListLabel 117"/>
    <w:rPr>
      <w:rFonts w:cs="Courier New"/>
    </w:rPr>
  </w:style>
  <w:style w:type="character" w:customStyle="1" w:styleId="ListLabel118">
    <w:name w:val="ListLabel 118"/>
    <w:rPr>
      <w:rFonts w:cs="Wingdings"/>
    </w:rPr>
  </w:style>
  <w:style w:type="character" w:customStyle="1" w:styleId="ListLabel119">
    <w:name w:val="ListLabel 119"/>
    <w:rPr>
      <w:rFonts w:ascii="Arial" w:hAnsi="Arial" w:cs="Symbol"/>
      <w:b/>
    </w:rPr>
  </w:style>
  <w:style w:type="character" w:customStyle="1" w:styleId="ListLabel120">
    <w:name w:val="ListLabel 120"/>
    <w:rPr>
      <w:rFonts w:cs="Courier New"/>
    </w:rPr>
  </w:style>
  <w:style w:type="character" w:customStyle="1" w:styleId="ListLabel121">
    <w:name w:val="ListLabel 121"/>
    <w:rPr>
      <w:rFonts w:cs="Wingdings"/>
    </w:rPr>
  </w:style>
  <w:style w:type="character" w:customStyle="1" w:styleId="ListLabel122">
    <w:name w:val="ListLabel 122"/>
    <w:rPr>
      <w:rFonts w:cs="Symbol"/>
    </w:rPr>
  </w:style>
  <w:style w:type="character" w:customStyle="1" w:styleId="ListLabel123">
    <w:name w:val="ListLabel 123"/>
    <w:rPr>
      <w:rFonts w:cs="Courier New"/>
    </w:rPr>
  </w:style>
  <w:style w:type="character" w:customStyle="1" w:styleId="ListLabel124">
    <w:name w:val="ListLabel 124"/>
    <w:rPr>
      <w:rFonts w:cs="Wingdings"/>
    </w:rPr>
  </w:style>
  <w:style w:type="character" w:customStyle="1" w:styleId="ListLabel125">
    <w:name w:val="ListLabel 125"/>
    <w:rPr>
      <w:rFonts w:cs="Symbol"/>
    </w:rPr>
  </w:style>
  <w:style w:type="character" w:customStyle="1" w:styleId="ListLabel126">
    <w:name w:val="ListLabel 126"/>
    <w:rPr>
      <w:rFonts w:cs="Courier New"/>
    </w:rPr>
  </w:style>
  <w:style w:type="character" w:customStyle="1" w:styleId="ListLabel127">
    <w:name w:val="ListLabel 127"/>
    <w:rPr>
      <w:rFonts w:cs="Wingdings"/>
    </w:rPr>
  </w:style>
  <w:style w:type="character" w:customStyle="1" w:styleId="ListLabel128">
    <w:name w:val="ListLabel 128"/>
    <w:rPr>
      <w:rFonts w:ascii="Arial" w:hAnsi="Arial" w:cs="Symbol"/>
      <w:sz w:val="20"/>
    </w:rPr>
  </w:style>
  <w:style w:type="character" w:customStyle="1" w:styleId="ListLabel129">
    <w:name w:val="ListLabel 129"/>
    <w:rPr>
      <w:rFonts w:cs="Courier New"/>
    </w:rPr>
  </w:style>
  <w:style w:type="character" w:customStyle="1" w:styleId="ListLabel130">
    <w:name w:val="ListLabel 130"/>
    <w:rPr>
      <w:rFonts w:cs="Wingdings"/>
    </w:rPr>
  </w:style>
  <w:style w:type="character" w:customStyle="1" w:styleId="ListLabel131">
    <w:name w:val="ListLabel 131"/>
    <w:rPr>
      <w:rFonts w:cs="Symbol"/>
    </w:rPr>
  </w:style>
  <w:style w:type="character" w:customStyle="1" w:styleId="ListLabel132">
    <w:name w:val="ListLabel 132"/>
    <w:rPr>
      <w:rFonts w:cs="Courier New"/>
    </w:rPr>
  </w:style>
  <w:style w:type="character" w:customStyle="1" w:styleId="ListLabel133">
    <w:name w:val="ListLabel 133"/>
    <w:rPr>
      <w:rFonts w:cs="Wingdings"/>
    </w:rPr>
  </w:style>
  <w:style w:type="character" w:customStyle="1" w:styleId="ListLabel134">
    <w:name w:val="ListLabel 134"/>
    <w:rPr>
      <w:rFonts w:cs="Symbol"/>
    </w:rPr>
  </w:style>
  <w:style w:type="character" w:customStyle="1" w:styleId="ListLabel135">
    <w:name w:val="ListLabel 135"/>
    <w:rPr>
      <w:rFonts w:cs="Courier New"/>
    </w:rPr>
  </w:style>
  <w:style w:type="character" w:customStyle="1" w:styleId="ListLabel136">
    <w:name w:val="ListLabel 136"/>
    <w:rPr>
      <w:rFonts w:cs="Wingdings"/>
    </w:rPr>
  </w:style>
  <w:style w:type="character" w:customStyle="1" w:styleId="ListLabel137">
    <w:name w:val="ListLabel 137"/>
    <w:rPr>
      <w:rFonts w:ascii="Arial" w:hAnsi="Arial" w:cs="Arial"/>
      <w:b/>
    </w:rPr>
  </w:style>
  <w:style w:type="character" w:customStyle="1" w:styleId="ListLabel138">
    <w:name w:val="ListLabel 138"/>
    <w:rPr>
      <w:rFonts w:cs="Courier New"/>
    </w:rPr>
  </w:style>
  <w:style w:type="character" w:customStyle="1" w:styleId="ListLabel139">
    <w:name w:val="ListLabel 139"/>
    <w:rPr>
      <w:rFonts w:cs="Wingdings"/>
    </w:rPr>
  </w:style>
  <w:style w:type="character" w:customStyle="1" w:styleId="ListLabel140">
    <w:name w:val="ListLabel 140"/>
    <w:rPr>
      <w:rFonts w:cs="Symbol"/>
    </w:rPr>
  </w:style>
  <w:style w:type="character" w:customStyle="1" w:styleId="ListLabel141">
    <w:name w:val="ListLabel 141"/>
    <w:rPr>
      <w:rFonts w:cs="Courier New"/>
    </w:rPr>
  </w:style>
  <w:style w:type="character" w:customStyle="1" w:styleId="ListLabel142">
    <w:name w:val="ListLabel 142"/>
    <w:rPr>
      <w:rFonts w:cs="Wingdings"/>
    </w:rPr>
  </w:style>
  <w:style w:type="character" w:customStyle="1" w:styleId="ListLabel143">
    <w:name w:val="ListLabel 143"/>
    <w:rPr>
      <w:rFonts w:cs="Symbol"/>
    </w:rPr>
  </w:style>
  <w:style w:type="character" w:customStyle="1" w:styleId="ListLabel144">
    <w:name w:val="ListLabel 144"/>
    <w:rPr>
      <w:rFonts w:cs="Courier New"/>
    </w:rPr>
  </w:style>
  <w:style w:type="character" w:customStyle="1" w:styleId="ListLabel145">
    <w:name w:val="ListLabel 145"/>
    <w:rPr>
      <w:rFonts w:cs="Wingdings"/>
    </w:rPr>
  </w:style>
  <w:style w:type="character" w:customStyle="1" w:styleId="ListLabel146">
    <w:name w:val="ListLabel 146"/>
    <w:rPr>
      <w:rFonts w:ascii="Arial" w:hAnsi="Arial" w:cs="Symbol"/>
      <w:b/>
      <w:sz w:val="20"/>
    </w:rPr>
  </w:style>
  <w:style w:type="character" w:customStyle="1" w:styleId="ListLabel147">
    <w:name w:val="ListLabel 147"/>
    <w:rPr>
      <w:rFonts w:cs="Courier New"/>
    </w:rPr>
  </w:style>
  <w:style w:type="character" w:customStyle="1" w:styleId="ListLabel148">
    <w:name w:val="ListLabel 148"/>
    <w:rPr>
      <w:rFonts w:cs="Wingdings"/>
    </w:rPr>
  </w:style>
  <w:style w:type="character" w:customStyle="1" w:styleId="ListLabel149">
    <w:name w:val="ListLabel 149"/>
    <w:rPr>
      <w:rFonts w:cs="Symbol"/>
    </w:rPr>
  </w:style>
  <w:style w:type="character" w:customStyle="1" w:styleId="ListLabel150">
    <w:name w:val="ListLabel 150"/>
    <w:rPr>
      <w:rFonts w:cs="Courier New"/>
    </w:rPr>
  </w:style>
  <w:style w:type="character" w:customStyle="1" w:styleId="ListLabel151">
    <w:name w:val="ListLabel 151"/>
    <w:rPr>
      <w:rFonts w:cs="Wingdings"/>
    </w:rPr>
  </w:style>
  <w:style w:type="character" w:customStyle="1" w:styleId="ListLabel152">
    <w:name w:val="ListLabel 152"/>
    <w:rPr>
      <w:rFonts w:cs="Symbol"/>
    </w:rPr>
  </w:style>
  <w:style w:type="character" w:customStyle="1" w:styleId="ListLabel153">
    <w:name w:val="ListLabel 153"/>
    <w:rPr>
      <w:rFonts w:cs="Courier New"/>
    </w:rPr>
  </w:style>
  <w:style w:type="character" w:customStyle="1" w:styleId="ListLabel154">
    <w:name w:val="ListLabel 154"/>
    <w:rPr>
      <w:rFonts w:cs="Wingdings"/>
    </w:rPr>
  </w:style>
  <w:style w:type="character" w:customStyle="1" w:styleId="ListLabel155">
    <w:name w:val="ListLabel 155"/>
    <w:rPr>
      <w:rFonts w:ascii="Arial" w:hAnsi="Arial" w:cs="Symbol"/>
      <w:sz w:val="20"/>
    </w:rPr>
  </w:style>
  <w:style w:type="character" w:customStyle="1" w:styleId="ListLabel156">
    <w:name w:val="ListLabel 156"/>
    <w:rPr>
      <w:rFonts w:cs="Courier New"/>
    </w:rPr>
  </w:style>
  <w:style w:type="character" w:customStyle="1" w:styleId="ListLabel157">
    <w:name w:val="ListLabel 157"/>
    <w:rPr>
      <w:rFonts w:cs="Wingdings"/>
    </w:rPr>
  </w:style>
  <w:style w:type="character" w:customStyle="1" w:styleId="ListLabel158">
    <w:name w:val="ListLabel 158"/>
    <w:rPr>
      <w:rFonts w:cs="Symbol"/>
    </w:rPr>
  </w:style>
  <w:style w:type="character" w:customStyle="1" w:styleId="ListLabel159">
    <w:name w:val="ListLabel 159"/>
    <w:rPr>
      <w:rFonts w:cs="Courier New"/>
    </w:rPr>
  </w:style>
  <w:style w:type="character" w:customStyle="1" w:styleId="ListLabel160">
    <w:name w:val="ListLabel 160"/>
    <w:rPr>
      <w:rFonts w:cs="Wingdings"/>
    </w:rPr>
  </w:style>
  <w:style w:type="character" w:customStyle="1" w:styleId="ListLabel161">
    <w:name w:val="ListLabel 161"/>
    <w:rPr>
      <w:rFonts w:cs="Symbol"/>
    </w:rPr>
  </w:style>
  <w:style w:type="character" w:customStyle="1" w:styleId="ListLabel162">
    <w:name w:val="ListLabel 162"/>
    <w:rPr>
      <w:rFonts w:cs="Courier New"/>
    </w:rPr>
  </w:style>
  <w:style w:type="character" w:customStyle="1" w:styleId="ListLabel163">
    <w:name w:val="ListLabel 163"/>
    <w:rPr>
      <w:rFonts w:cs="Wingdings"/>
    </w:rPr>
  </w:style>
  <w:style w:type="character" w:customStyle="1" w:styleId="ListLabel164">
    <w:name w:val="ListLabel 164"/>
    <w:rPr>
      <w:rFonts w:ascii="Arial" w:hAnsi="Arial" w:cs="Symbol"/>
      <w:sz w:val="20"/>
    </w:rPr>
  </w:style>
  <w:style w:type="character" w:customStyle="1" w:styleId="ListLabel165">
    <w:name w:val="ListLabel 165"/>
    <w:rPr>
      <w:rFonts w:cs="Courier New"/>
    </w:rPr>
  </w:style>
  <w:style w:type="character" w:customStyle="1" w:styleId="ListLabel166">
    <w:name w:val="ListLabel 166"/>
    <w:rPr>
      <w:rFonts w:cs="Wingdings"/>
    </w:rPr>
  </w:style>
  <w:style w:type="character" w:customStyle="1" w:styleId="ListLabel167">
    <w:name w:val="ListLabel 167"/>
    <w:rPr>
      <w:rFonts w:cs="Symbol"/>
    </w:rPr>
  </w:style>
  <w:style w:type="character" w:customStyle="1" w:styleId="ListLabel168">
    <w:name w:val="ListLabel 168"/>
    <w:rPr>
      <w:rFonts w:cs="Courier New"/>
    </w:rPr>
  </w:style>
  <w:style w:type="character" w:customStyle="1" w:styleId="ListLabel169">
    <w:name w:val="ListLabel 169"/>
    <w:rPr>
      <w:rFonts w:cs="Wingdings"/>
    </w:rPr>
  </w:style>
  <w:style w:type="character" w:customStyle="1" w:styleId="ListLabel170">
    <w:name w:val="ListLabel 170"/>
    <w:rPr>
      <w:rFonts w:cs="Symbol"/>
    </w:rPr>
  </w:style>
  <w:style w:type="character" w:customStyle="1" w:styleId="ListLabel171">
    <w:name w:val="ListLabel 171"/>
    <w:rPr>
      <w:rFonts w:cs="Courier New"/>
    </w:rPr>
  </w:style>
  <w:style w:type="character" w:customStyle="1" w:styleId="ListLabel172">
    <w:name w:val="ListLabel 172"/>
    <w:rPr>
      <w:rFonts w:cs="Wingdings"/>
    </w:rPr>
  </w:style>
  <w:style w:type="character" w:customStyle="1" w:styleId="ListLabel173">
    <w:name w:val="ListLabel 173"/>
    <w:rPr>
      <w:rFonts w:ascii="Arial" w:hAnsi="Arial" w:cs="Symbol"/>
      <w:sz w:val="20"/>
    </w:rPr>
  </w:style>
  <w:style w:type="character" w:customStyle="1" w:styleId="ListLabel174">
    <w:name w:val="ListLabel 174"/>
    <w:rPr>
      <w:rFonts w:cs="Courier New"/>
    </w:rPr>
  </w:style>
  <w:style w:type="character" w:customStyle="1" w:styleId="ListLabel175">
    <w:name w:val="ListLabel 175"/>
    <w:rPr>
      <w:rFonts w:cs="Wingdings"/>
    </w:rPr>
  </w:style>
  <w:style w:type="character" w:customStyle="1" w:styleId="ListLabel176">
    <w:name w:val="ListLabel 176"/>
    <w:rPr>
      <w:rFonts w:cs="Symbol"/>
    </w:rPr>
  </w:style>
  <w:style w:type="character" w:customStyle="1" w:styleId="ListLabel177">
    <w:name w:val="ListLabel 177"/>
    <w:rPr>
      <w:rFonts w:cs="Courier New"/>
    </w:rPr>
  </w:style>
  <w:style w:type="character" w:customStyle="1" w:styleId="ListLabel178">
    <w:name w:val="ListLabel 178"/>
    <w:rPr>
      <w:rFonts w:cs="Wingdings"/>
    </w:rPr>
  </w:style>
  <w:style w:type="character" w:customStyle="1" w:styleId="ListLabel179">
    <w:name w:val="ListLabel 179"/>
    <w:rPr>
      <w:rFonts w:cs="Symbol"/>
    </w:rPr>
  </w:style>
  <w:style w:type="character" w:customStyle="1" w:styleId="ListLabel180">
    <w:name w:val="ListLabel 180"/>
    <w:rPr>
      <w:rFonts w:cs="Courier New"/>
    </w:rPr>
  </w:style>
  <w:style w:type="character" w:customStyle="1" w:styleId="ListLabel181">
    <w:name w:val="ListLabel 181"/>
    <w:rPr>
      <w:rFonts w:cs="Wingdings"/>
    </w:rPr>
  </w:style>
  <w:style w:type="character" w:customStyle="1" w:styleId="ListLabel182">
    <w:name w:val="ListLabel 182"/>
    <w:rPr>
      <w:rFonts w:ascii="Arial" w:hAnsi="Arial" w:cs="Symbol"/>
      <w:sz w:val="20"/>
    </w:rPr>
  </w:style>
  <w:style w:type="character" w:customStyle="1" w:styleId="ListLabel183">
    <w:name w:val="ListLabel 183"/>
    <w:rPr>
      <w:rFonts w:cs="Courier New"/>
    </w:rPr>
  </w:style>
  <w:style w:type="character" w:customStyle="1" w:styleId="ListLabel184">
    <w:name w:val="ListLabel 184"/>
    <w:rPr>
      <w:rFonts w:cs="Wingdings"/>
    </w:rPr>
  </w:style>
  <w:style w:type="character" w:customStyle="1" w:styleId="ListLabel185">
    <w:name w:val="ListLabel 185"/>
    <w:rPr>
      <w:rFonts w:cs="Symbol"/>
    </w:rPr>
  </w:style>
  <w:style w:type="character" w:customStyle="1" w:styleId="ListLabel186">
    <w:name w:val="ListLabel 186"/>
    <w:rPr>
      <w:rFonts w:cs="Courier New"/>
    </w:rPr>
  </w:style>
  <w:style w:type="character" w:customStyle="1" w:styleId="ListLabel187">
    <w:name w:val="ListLabel 187"/>
    <w:rPr>
      <w:rFonts w:cs="Wingdings"/>
    </w:rPr>
  </w:style>
  <w:style w:type="character" w:customStyle="1" w:styleId="ListLabel188">
    <w:name w:val="ListLabel 188"/>
    <w:rPr>
      <w:rFonts w:cs="Symbol"/>
    </w:rPr>
  </w:style>
  <w:style w:type="character" w:customStyle="1" w:styleId="ListLabel189">
    <w:name w:val="ListLabel 189"/>
    <w:rPr>
      <w:rFonts w:cs="Courier New"/>
    </w:rPr>
  </w:style>
  <w:style w:type="character" w:customStyle="1" w:styleId="ListLabel190">
    <w:name w:val="ListLabel 190"/>
    <w:rPr>
      <w:rFonts w:cs="Wingdings"/>
    </w:rPr>
  </w:style>
  <w:style w:type="character" w:customStyle="1" w:styleId="ListLabel191">
    <w:name w:val="ListLabel 191"/>
    <w:rPr>
      <w:rFonts w:ascii="Arial" w:hAnsi="Arial" w:cs="Symbol"/>
      <w:b/>
    </w:rPr>
  </w:style>
  <w:style w:type="character" w:customStyle="1" w:styleId="ListLabel192">
    <w:name w:val="ListLabel 192"/>
    <w:rPr>
      <w:rFonts w:cs="Courier New"/>
    </w:rPr>
  </w:style>
  <w:style w:type="character" w:customStyle="1" w:styleId="ListLabel193">
    <w:name w:val="ListLabel 193"/>
    <w:rPr>
      <w:rFonts w:cs="Wingdings"/>
    </w:rPr>
  </w:style>
  <w:style w:type="character" w:customStyle="1" w:styleId="ListLabel194">
    <w:name w:val="ListLabel 194"/>
    <w:rPr>
      <w:rFonts w:cs="Symbol"/>
    </w:rPr>
  </w:style>
  <w:style w:type="character" w:customStyle="1" w:styleId="ListLabel195">
    <w:name w:val="ListLabel 195"/>
    <w:rPr>
      <w:rFonts w:cs="Courier New"/>
    </w:rPr>
  </w:style>
  <w:style w:type="character" w:customStyle="1" w:styleId="ListLabel196">
    <w:name w:val="ListLabel 196"/>
    <w:rPr>
      <w:rFonts w:cs="Wingdings"/>
    </w:rPr>
  </w:style>
  <w:style w:type="character" w:customStyle="1" w:styleId="ListLabel197">
    <w:name w:val="ListLabel 197"/>
    <w:rPr>
      <w:rFonts w:cs="Symbol"/>
    </w:rPr>
  </w:style>
  <w:style w:type="character" w:customStyle="1" w:styleId="ListLabel198">
    <w:name w:val="ListLabel 198"/>
    <w:rPr>
      <w:rFonts w:cs="Courier New"/>
    </w:rPr>
  </w:style>
  <w:style w:type="character" w:customStyle="1" w:styleId="ListLabel199">
    <w:name w:val="ListLabel 199"/>
    <w:rPr>
      <w:rFonts w:cs="Wingdings"/>
    </w:rPr>
  </w:style>
  <w:style w:type="character" w:customStyle="1" w:styleId="ListLabel200">
    <w:name w:val="ListLabel 200"/>
    <w:rPr>
      <w:rFonts w:ascii="Arial" w:hAnsi="Arial" w:cs="Symbol"/>
      <w:sz w:val="20"/>
    </w:rPr>
  </w:style>
  <w:style w:type="character" w:customStyle="1" w:styleId="ListLabel201">
    <w:name w:val="ListLabel 201"/>
    <w:rPr>
      <w:rFonts w:cs="Courier New"/>
    </w:rPr>
  </w:style>
  <w:style w:type="character" w:customStyle="1" w:styleId="ListLabel202">
    <w:name w:val="ListLabel 202"/>
    <w:rPr>
      <w:rFonts w:cs="Wingdings"/>
    </w:rPr>
  </w:style>
  <w:style w:type="character" w:customStyle="1" w:styleId="ListLabel203">
    <w:name w:val="ListLabel 203"/>
    <w:rPr>
      <w:rFonts w:cs="Symbol"/>
    </w:rPr>
  </w:style>
  <w:style w:type="character" w:customStyle="1" w:styleId="ListLabel204">
    <w:name w:val="ListLabel 204"/>
    <w:rPr>
      <w:rFonts w:cs="Courier New"/>
    </w:rPr>
  </w:style>
  <w:style w:type="character" w:customStyle="1" w:styleId="ListLabel205">
    <w:name w:val="ListLabel 205"/>
    <w:rPr>
      <w:rFonts w:cs="Wingdings"/>
    </w:rPr>
  </w:style>
  <w:style w:type="character" w:customStyle="1" w:styleId="ListLabel206">
    <w:name w:val="ListLabel 206"/>
    <w:rPr>
      <w:rFonts w:cs="Symbol"/>
    </w:rPr>
  </w:style>
  <w:style w:type="character" w:customStyle="1" w:styleId="ListLabel207">
    <w:name w:val="ListLabel 207"/>
    <w:rPr>
      <w:rFonts w:cs="Courier New"/>
    </w:rPr>
  </w:style>
  <w:style w:type="character" w:customStyle="1" w:styleId="ListLabel208">
    <w:name w:val="ListLabel 208"/>
    <w:rPr>
      <w:rFonts w:cs="Wingdings"/>
    </w:rPr>
  </w:style>
  <w:style w:type="character" w:customStyle="1" w:styleId="ListLabel209">
    <w:name w:val="ListLabel 209"/>
    <w:rPr>
      <w:rFonts w:ascii="Arial" w:hAnsi="Arial" w:cs="Arial"/>
      <w:b/>
    </w:rPr>
  </w:style>
  <w:style w:type="character" w:customStyle="1" w:styleId="ListLabel210">
    <w:name w:val="ListLabel 210"/>
    <w:rPr>
      <w:rFonts w:cs="Courier New"/>
    </w:rPr>
  </w:style>
  <w:style w:type="character" w:customStyle="1" w:styleId="ListLabel211">
    <w:name w:val="ListLabel 211"/>
    <w:rPr>
      <w:rFonts w:cs="Wingdings"/>
    </w:rPr>
  </w:style>
  <w:style w:type="character" w:customStyle="1" w:styleId="ListLabel212">
    <w:name w:val="ListLabel 212"/>
    <w:rPr>
      <w:rFonts w:cs="Symbol"/>
    </w:rPr>
  </w:style>
  <w:style w:type="character" w:customStyle="1" w:styleId="ListLabel213">
    <w:name w:val="ListLabel 213"/>
    <w:rPr>
      <w:rFonts w:cs="Courier New"/>
    </w:rPr>
  </w:style>
  <w:style w:type="character" w:customStyle="1" w:styleId="ListLabel214">
    <w:name w:val="ListLabel 214"/>
    <w:rPr>
      <w:rFonts w:cs="Wingdings"/>
    </w:rPr>
  </w:style>
  <w:style w:type="character" w:customStyle="1" w:styleId="ListLabel215">
    <w:name w:val="ListLabel 215"/>
    <w:rPr>
      <w:rFonts w:cs="Symbol"/>
    </w:rPr>
  </w:style>
  <w:style w:type="character" w:customStyle="1" w:styleId="ListLabel216">
    <w:name w:val="ListLabel 216"/>
    <w:rPr>
      <w:rFonts w:cs="Courier New"/>
    </w:rPr>
  </w:style>
  <w:style w:type="character" w:customStyle="1" w:styleId="ListLabel217">
    <w:name w:val="ListLabel 217"/>
    <w:rPr>
      <w:rFonts w:cs="Wingdings"/>
    </w:rPr>
  </w:style>
  <w:style w:type="character" w:customStyle="1" w:styleId="ListLabel218">
    <w:name w:val="ListLabel 218"/>
    <w:rPr>
      <w:rFonts w:ascii="Arial" w:hAnsi="Arial" w:cs="Symbol"/>
      <w:b/>
      <w:sz w:val="20"/>
    </w:rPr>
  </w:style>
  <w:style w:type="character" w:customStyle="1" w:styleId="ListLabel219">
    <w:name w:val="ListLabel 219"/>
    <w:rPr>
      <w:rFonts w:cs="Courier New"/>
    </w:rPr>
  </w:style>
  <w:style w:type="character" w:customStyle="1" w:styleId="ListLabel220">
    <w:name w:val="ListLabel 220"/>
    <w:rPr>
      <w:rFonts w:cs="Wingdings"/>
    </w:rPr>
  </w:style>
  <w:style w:type="character" w:customStyle="1" w:styleId="ListLabel221">
    <w:name w:val="ListLabel 221"/>
    <w:rPr>
      <w:rFonts w:cs="Symbol"/>
    </w:rPr>
  </w:style>
  <w:style w:type="character" w:customStyle="1" w:styleId="ListLabel222">
    <w:name w:val="ListLabel 222"/>
    <w:rPr>
      <w:rFonts w:cs="Courier New"/>
    </w:rPr>
  </w:style>
  <w:style w:type="character" w:customStyle="1" w:styleId="ListLabel223">
    <w:name w:val="ListLabel 223"/>
    <w:rPr>
      <w:rFonts w:cs="Wingdings"/>
    </w:rPr>
  </w:style>
  <w:style w:type="character" w:customStyle="1" w:styleId="ListLabel224">
    <w:name w:val="ListLabel 224"/>
    <w:rPr>
      <w:rFonts w:cs="Symbol"/>
    </w:rPr>
  </w:style>
  <w:style w:type="character" w:customStyle="1" w:styleId="ListLabel225">
    <w:name w:val="ListLabel 225"/>
    <w:rPr>
      <w:rFonts w:cs="Courier New"/>
    </w:rPr>
  </w:style>
  <w:style w:type="character" w:customStyle="1" w:styleId="ListLabel226">
    <w:name w:val="ListLabel 226"/>
    <w:rPr>
      <w:rFonts w:cs="Wingdings"/>
    </w:rPr>
  </w:style>
  <w:style w:type="character" w:customStyle="1" w:styleId="ListLabel227">
    <w:name w:val="ListLabel 227"/>
    <w:rPr>
      <w:rFonts w:ascii="Arial" w:hAnsi="Arial" w:cs="Symbol"/>
      <w:sz w:val="20"/>
    </w:rPr>
  </w:style>
  <w:style w:type="character" w:customStyle="1" w:styleId="ListLabel228">
    <w:name w:val="ListLabel 228"/>
    <w:rPr>
      <w:rFonts w:cs="Courier New"/>
    </w:rPr>
  </w:style>
  <w:style w:type="character" w:customStyle="1" w:styleId="ListLabel229">
    <w:name w:val="ListLabel 229"/>
    <w:rPr>
      <w:rFonts w:cs="Wingdings"/>
    </w:rPr>
  </w:style>
  <w:style w:type="character" w:customStyle="1" w:styleId="ListLabel230">
    <w:name w:val="ListLabel 230"/>
    <w:rPr>
      <w:rFonts w:cs="Symbol"/>
    </w:rPr>
  </w:style>
  <w:style w:type="character" w:customStyle="1" w:styleId="ListLabel231">
    <w:name w:val="ListLabel 231"/>
    <w:rPr>
      <w:rFonts w:cs="Courier New"/>
    </w:rPr>
  </w:style>
  <w:style w:type="character" w:customStyle="1" w:styleId="ListLabel232">
    <w:name w:val="ListLabel 232"/>
    <w:rPr>
      <w:rFonts w:cs="Wingdings"/>
    </w:rPr>
  </w:style>
  <w:style w:type="character" w:customStyle="1" w:styleId="ListLabel233">
    <w:name w:val="ListLabel 233"/>
    <w:rPr>
      <w:rFonts w:cs="Symbol"/>
    </w:rPr>
  </w:style>
  <w:style w:type="character" w:customStyle="1" w:styleId="ListLabel234">
    <w:name w:val="ListLabel 234"/>
    <w:rPr>
      <w:rFonts w:cs="Courier New"/>
    </w:rPr>
  </w:style>
  <w:style w:type="character" w:customStyle="1" w:styleId="ListLabel235">
    <w:name w:val="ListLabel 235"/>
    <w:rPr>
      <w:rFonts w:cs="Wingdings"/>
    </w:rPr>
  </w:style>
  <w:style w:type="character" w:customStyle="1" w:styleId="ListLabel236">
    <w:name w:val="ListLabel 236"/>
    <w:rPr>
      <w:rFonts w:cs="Symbol"/>
      <w:sz w:val="20"/>
    </w:rPr>
  </w:style>
  <w:style w:type="character" w:customStyle="1" w:styleId="ListLabel237">
    <w:name w:val="ListLabel 237"/>
    <w:rPr>
      <w:rFonts w:cs="Courier New"/>
    </w:rPr>
  </w:style>
  <w:style w:type="character" w:customStyle="1" w:styleId="ListLabel238">
    <w:name w:val="ListLabel 238"/>
    <w:rPr>
      <w:rFonts w:cs="Wingdings"/>
    </w:rPr>
  </w:style>
  <w:style w:type="character" w:customStyle="1" w:styleId="ListLabel239">
    <w:name w:val="ListLabel 239"/>
    <w:rPr>
      <w:rFonts w:cs="Symbol"/>
    </w:rPr>
  </w:style>
  <w:style w:type="character" w:customStyle="1" w:styleId="ListLabel240">
    <w:name w:val="ListLabel 240"/>
    <w:rPr>
      <w:rFonts w:cs="Courier New"/>
    </w:rPr>
  </w:style>
  <w:style w:type="character" w:customStyle="1" w:styleId="ListLabel241">
    <w:name w:val="ListLabel 241"/>
    <w:rPr>
      <w:rFonts w:cs="Wingdings"/>
    </w:rPr>
  </w:style>
  <w:style w:type="character" w:customStyle="1" w:styleId="ListLabel242">
    <w:name w:val="ListLabel 242"/>
    <w:rPr>
      <w:rFonts w:cs="Symbol"/>
    </w:rPr>
  </w:style>
  <w:style w:type="character" w:customStyle="1" w:styleId="ListLabel243">
    <w:name w:val="ListLabel 243"/>
    <w:rPr>
      <w:rFonts w:cs="Courier New"/>
    </w:rPr>
  </w:style>
  <w:style w:type="character" w:customStyle="1" w:styleId="ListLabel244">
    <w:name w:val="ListLabel 244"/>
    <w:rPr>
      <w:rFonts w:cs="Wingdings"/>
    </w:rPr>
  </w:style>
  <w:style w:type="character" w:customStyle="1" w:styleId="ListLabel245">
    <w:name w:val="ListLabel 245"/>
    <w:rPr>
      <w:rFonts w:ascii="Arial" w:hAnsi="Arial" w:cs="Symbol"/>
      <w:sz w:val="20"/>
    </w:rPr>
  </w:style>
  <w:style w:type="character" w:customStyle="1" w:styleId="ListLabel246">
    <w:name w:val="ListLabel 246"/>
    <w:rPr>
      <w:rFonts w:cs="Courier New"/>
    </w:rPr>
  </w:style>
  <w:style w:type="character" w:customStyle="1" w:styleId="ListLabel247">
    <w:name w:val="ListLabel 247"/>
    <w:rPr>
      <w:rFonts w:cs="Wingdings"/>
    </w:rPr>
  </w:style>
  <w:style w:type="character" w:customStyle="1" w:styleId="ListLabel248">
    <w:name w:val="ListLabel 248"/>
    <w:rPr>
      <w:rFonts w:cs="Symbol"/>
    </w:rPr>
  </w:style>
  <w:style w:type="character" w:customStyle="1" w:styleId="ListLabel249">
    <w:name w:val="ListLabel 249"/>
    <w:rPr>
      <w:rFonts w:cs="Courier New"/>
    </w:rPr>
  </w:style>
  <w:style w:type="character" w:customStyle="1" w:styleId="ListLabel250">
    <w:name w:val="ListLabel 250"/>
    <w:rPr>
      <w:rFonts w:cs="Wingdings"/>
    </w:rPr>
  </w:style>
  <w:style w:type="character" w:customStyle="1" w:styleId="ListLabel251">
    <w:name w:val="ListLabel 251"/>
    <w:rPr>
      <w:rFonts w:cs="Symbol"/>
    </w:rPr>
  </w:style>
  <w:style w:type="character" w:customStyle="1" w:styleId="ListLabel252">
    <w:name w:val="ListLabel 252"/>
    <w:rPr>
      <w:rFonts w:cs="Courier New"/>
    </w:rPr>
  </w:style>
  <w:style w:type="character" w:customStyle="1" w:styleId="ListLabel253">
    <w:name w:val="ListLabel 253"/>
    <w:rPr>
      <w:rFonts w:cs="Wingdings"/>
    </w:rPr>
  </w:style>
  <w:style w:type="character" w:customStyle="1" w:styleId="ListLabel254">
    <w:name w:val="ListLabel 254"/>
    <w:rPr>
      <w:rFonts w:ascii="Arial" w:hAnsi="Arial" w:cs="Symbol"/>
      <w:b/>
    </w:rPr>
  </w:style>
  <w:style w:type="character" w:customStyle="1" w:styleId="ListLabel255">
    <w:name w:val="ListLabel 255"/>
    <w:rPr>
      <w:rFonts w:cs="Courier New"/>
    </w:rPr>
  </w:style>
  <w:style w:type="character" w:customStyle="1" w:styleId="ListLabel256">
    <w:name w:val="ListLabel 256"/>
    <w:rPr>
      <w:rFonts w:cs="Wingdings"/>
    </w:rPr>
  </w:style>
  <w:style w:type="character" w:customStyle="1" w:styleId="ListLabel257">
    <w:name w:val="ListLabel 257"/>
    <w:rPr>
      <w:rFonts w:cs="Symbol"/>
    </w:rPr>
  </w:style>
  <w:style w:type="character" w:customStyle="1" w:styleId="ListLabel258">
    <w:name w:val="ListLabel 258"/>
    <w:rPr>
      <w:rFonts w:cs="Courier New"/>
    </w:rPr>
  </w:style>
  <w:style w:type="character" w:customStyle="1" w:styleId="ListLabel259">
    <w:name w:val="ListLabel 259"/>
    <w:rPr>
      <w:rFonts w:cs="Wingdings"/>
    </w:rPr>
  </w:style>
  <w:style w:type="character" w:customStyle="1" w:styleId="ListLabel260">
    <w:name w:val="ListLabel 260"/>
    <w:rPr>
      <w:rFonts w:cs="Symbol"/>
    </w:rPr>
  </w:style>
  <w:style w:type="character" w:customStyle="1" w:styleId="ListLabel261">
    <w:name w:val="ListLabel 261"/>
    <w:rPr>
      <w:rFonts w:cs="Courier New"/>
    </w:rPr>
  </w:style>
  <w:style w:type="character" w:customStyle="1" w:styleId="ListLabel262">
    <w:name w:val="ListLabel 262"/>
    <w:rPr>
      <w:rFonts w:cs="Wingdings"/>
    </w:rPr>
  </w:style>
  <w:style w:type="character" w:customStyle="1" w:styleId="ListLabel263">
    <w:name w:val="ListLabel 263"/>
    <w:rPr>
      <w:rFonts w:ascii="Arial" w:hAnsi="Arial" w:cs="Symbol"/>
      <w:sz w:val="20"/>
    </w:rPr>
  </w:style>
  <w:style w:type="character" w:customStyle="1" w:styleId="ListLabel264">
    <w:name w:val="ListLabel 264"/>
    <w:rPr>
      <w:rFonts w:cs="Courier New"/>
    </w:rPr>
  </w:style>
  <w:style w:type="character" w:customStyle="1" w:styleId="ListLabel265">
    <w:name w:val="ListLabel 265"/>
    <w:rPr>
      <w:rFonts w:cs="Wingdings"/>
    </w:rPr>
  </w:style>
  <w:style w:type="character" w:customStyle="1" w:styleId="ListLabel266">
    <w:name w:val="ListLabel 266"/>
    <w:rPr>
      <w:rFonts w:cs="Symbol"/>
    </w:rPr>
  </w:style>
  <w:style w:type="character" w:customStyle="1" w:styleId="ListLabel267">
    <w:name w:val="ListLabel 267"/>
    <w:rPr>
      <w:rFonts w:cs="Courier New"/>
    </w:rPr>
  </w:style>
  <w:style w:type="character" w:customStyle="1" w:styleId="ListLabel268">
    <w:name w:val="ListLabel 268"/>
    <w:rPr>
      <w:rFonts w:cs="Wingdings"/>
    </w:rPr>
  </w:style>
  <w:style w:type="character" w:customStyle="1" w:styleId="ListLabel269">
    <w:name w:val="ListLabel 269"/>
    <w:rPr>
      <w:rFonts w:cs="Symbol"/>
    </w:rPr>
  </w:style>
  <w:style w:type="character" w:customStyle="1" w:styleId="ListLabel270">
    <w:name w:val="ListLabel 270"/>
    <w:rPr>
      <w:rFonts w:cs="Courier New"/>
    </w:rPr>
  </w:style>
  <w:style w:type="character" w:customStyle="1" w:styleId="ListLabel271">
    <w:name w:val="ListLabel 271"/>
    <w:rPr>
      <w:rFonts w:cs="Wingdings"/>
    </w:rPr>
  </w:style>
  <w:style w:type="character" w:customStyle="1" w:styleId="ListLabel272">
    <w:name w:val="ListLabel 272"/>
    <w:rPr>
      <w:rFonts w:ascii="Arial" w:hAnsi="Arial" w:cs="Arial"/>
      <w:b/>
    </w:rPr>
  </w:style>
  <w:style w:type="character" w:customStyle="1" w:styleId="ListLabel273">
    <w:name w:val="ListLabel 273"/>
    <w:rPr>
      <w:rFonts w:cs="Courier New"/>
    </w:rPr>
  </w:style>
  <w:style w:type="character" w:customStyle="1" w:styleId="ListLabel274">
    <w:name w:val="ListLabel 274"/>
    <w:rPr>
      <w:rFonts w:cs="Wingdings"/>
    </w:rPr>
  </w:style>
  <w:style w:type="character" w:customStyle="1" w:styleId="ListLabel275">
    <w:name w:val="ListLabel 275"/>
    <w:rPr>
      <w:rFonts w:cs="Symbol"/>
    </w:rPr>
  </w:style>
  <w:style w:type="character" w:customStyle="1" w:styleId="ListLabel276">
    <w:name w:val="ListLabel 276"/>
    <w:rPr>
      <w:rFonts w:cs="Courier New"/>
    </w:rPr>
  </w:style>
  <w:style w:type="character" w:customStyle="1" w:styleId="ListLabel277">
    <w:name w:val="ListLabel 277"/>
    <w:rPr>
      <w:rFonts w:cs="Wingdings"/>
    </w:rPr>
  </w:style>
  <w:style w:type="character" w:customStyle="1" w:styleId="ListLabel278">
    <w:name w:val="ListLabel 278"/>
    <w:rPr>
      <w:rFonts w:cs="Symbol"/>
    </w:rPr>
  </w:style>
  <w:style w:type="character" w:customStyle="1" w:styleId="ListLabel279">
    <w:name w:val="ListLabel 279"/>
    <w:rPr>
      <w:rFonts w:cs="Courier New"/>
    </w:rPr>
  </w:style>
  <w:style w:type="character" w:customStyle="1" w:styleId="ListLabel280">
    <w:name w:val="ListLabel 280"/>
    <w:rPr>
      <w:rFonts w:cs="Wingdings"/>
    </w:rPr>
  </w:style>
  <w:style w:type="character" w:customStyle="1" w:styleId="ListLabel281">
    <w:name w:val="ListLabel 281"/>
    <w:rPr>
      <w:rFonts w:ascii="Arial" w:hAnsi="Arial" w:cs="Symbol"/>
      <w:b/>
      <w:sz w:val="20"/>
    </w:rPr>
  </w:style>
  <w:style w:type="character" w:customStyle="1" w:styleId="ListLabel282">
    <w:name w:val="ListLabel 282"/>
    <w:rPr>
      <w:rFonts w:cs="Courier New"/>
    </w:rPr>
  </w:style>
  <w:style w:type="character" w:customStyle="1" w:styleId="ListLabel283">
    <w:name w:val="ListLabel 283"/>
    <w:rPr>
      <w:rFonts w:cs="Wingdings"/>
    </w:rPr>
  </w:style>
  <w:style w:type="character" w:customStyle="1" w:styleId="ListLabel284">
    <w:name w:val="ListLabel 284"/>
    <w:rPr>
      <w:rFonts w:cs="Symbol"/>
    </w:rPr>
  </w:style>
  <w:style w:type="character" w:customStyle="1" w:styleId="ListLabel285">
    <w:name w:val="ListLabel 285"/>
    <w:rPr>
      <w:rFonts w:cs="Courier New"/>
    </w:rPr>
  </w:style>
  <w:style w:type="character" w:customStyle="1" w:styleId="ListLabel286">
    <w:name w:val="ListLabel 286"/>
    <w:rPr>
      <w:rFonts w:cs="Wingdings"/>
    </w:rPr>
  </w:style>
  <w:style w:type="character" w:customStyle="1" w:styleId="ListLabel287">
    <w:name w:val="ListLabel 287"/>
    <w:rPr>
      <w:rFonts w:cs="Symbol"/>
    </w:rPr>
  </w:style>
  <w:style w:type="character" w:customStyle="1" w:styleId="ListLabel288">
    <w:name w:val="ListLabel 288"/>
    <w:rPr>
      <w:rFonts w:cs="Courier New"/>
    </w:rPr>
  </w:style>
  <w:style w:type="character" w:customStyle="1" w:styleId="ListLabel289">
    <w:name w:val="ListLabel 289"/>
    <w:rPr>
      <w:rFonts w:cs="Wingdings"/>
    </w:rPr>
  </w:style>
  <w:style w:type="character" w:customStyle="1" w:styleId="ListLabel290">
    <w:name w:val="ListLabel 290"/>
    <w:rPr>
      <w:rFonts w:ascii="Arial" w:hAnsi="Arial" w:cs="Symbol"/>
      <w:sz w:val="20"/>
    </w:rPr>
  </w:style>
  <w:style w:type="character" w:customStyle="1" w:styleId="ListLabel291">
    <w:name w:val="ListLabel 291"/>
    <w:rPr>
      <w:rFonts w:cs="Courier New"/>
    </w:rPr>
  </w:style>
  <w:style w:type="character" w:customStyle="1" w:styleId="ListLabel292">
    <w:name w:val="ListLabel 292"/>
    <w:rPr>
      <w:rFonts w:cs="Wingdings"/>
    </w:rPr>
  </w:style>
  <w:style w:type="character" w:customStyle="1" w:styleId="ListLabel293">
    <w:name w:val="ListLabel 293"/>
    <w:rPr>
      <w:rFonts w:cs="Symbol"/>
    </w:rPr>
  </w:style>
  <w:style w:type="character" w:customStyle="1" w:styleId="ListLabel294">
    <w:name w:val="ListLabel 294"/>
    <w:rPr>
      <w:rFonts w:cs="Courier New"/>
    </w:rPr>
  </w:style>
  <w:style w:type="character" w:customStyle="1" w:styleId="ListLabel295">
    <w:name w:val="ListLabel 295"/>
    <w:rPr>
      <w:rFonts w:cs="Wingdings"/>
    </w:rPr>
  </w:style>
  <w:style w:type="character" w:customStyle="1" w:styleId="ListLabel296">
    <w:name w:val="ListLabel 296"/>
    <w:rPr>
      <w:rFonts w:cs="Symbol"/>
    </w:rPr>
  </w:style>
  <w:style w:type="character" w:customStyle="1" w:styleId="ListLabel297">
    <w:name w:val="ListLabel 297"/>
    <w:rPr>
      <w:rFonts w:cs="Courier New"/>
    </w:rPr>
  </w:style>
  <w:style w:type="character" w:customStyle="1" w:styleId="ListLabel298">
    <w:name w:val="ListLabel 298"/>
    <w:rPr>
      <w:rFonts w:cs="Wingdings"/>
    </w:rPr>
  </w:style>
  <w:style w:type="character" w:customStyle="1" w:styleId="ListLabel299">
    <w:name w:val="ListLabel 299"/>
    <w:rPr>
      <w:rFonts w:cs="Symbol"/>
      <w:sz w:val="20"/>
    </w:rPr>
  </w:style>
  <w:style w:type="character" w:customStyle="1" w:styleId="ListLabel300">
    <w:name w:val="ListLabel 300"/>
    <w:rPr>
      <w:rFonts w:cs="Courier New"/>
    </w:rPr>
  </w:style>
  <w:style w:type="character" w:customStyle="1" w:styleId="ListLabel301">
    <w:name w:val="ListLabel 301"/>
    <w:rPr>
      <w:rFonts w:cs="Wingdings"/>
    </w:rPr>
  </w:style>
  <w:style w:type="character" w:customStyle="1" w:styleId="ListLabel302">
    <w:name w:val="ListLabel 302"/>
    <w:rPr>
      <w:rFonts w:cs="Symbol"/>
    </w:rPr>
  </w:style>
  <w:style w:type="character" w:customStyle="1" w:styleId="ListLabel303">
    <w:name w:val="ListLabel 303"/>
    <w:rPr>
      <w:rFonts w:cs="Courier New"/>
    </w:rPr>
  </w:style>
  <w:style w:type="character" w:customStyle="1" w:styleId="ListLabel304">
    <w:name w:val="ListLabel 304"/>
    <w:rPr>
      <w:rFonts w:cs="Wingdings"/>
    </w:rPr>
  </w:style>
  <w:style w:type="character" w:customStyle="1" w:styleId="ListLabel305">
    <w:name w:val="ListLabel 305"/>
    <w:rPr>
      <w:rFonts w:cs="Symbol"/>
    </w:rPr>
  </w:style>
  <w:style w:type="character" w:customStyle="1" w:styleId="ListLabel306">
    <w:name w:val="ListLabel 306"/>
    <w:rPr>
      <w:rFonts w:cs="Courier New"/>
    </w:rPr>
  </w:style>
  <w:style w:type="character" w:customStyle="1" w:styleId="ListLabel307">
    <w:name w:val="ListLabel 307"/>
    <w:rPr>
      <w:rFonts w:cs="Wingdings"/>
    </w:rPr>
  </w:style>
  <w:style w:type="character" w:customStyle="1" w:styleId="ListLabel308">
    <w:name w:val="ListLabel 308"/>
    <w:rPr>
      <w:rFonts w:ascii="Arial" w:hAnsi="Arial" w:cs="Symbol"/>
      <w:sz w:val="20"/>
    </w:rPr>
  </w:style>
  <w:style w:type="character" w:customStyle="1" w:styleId="ListLabel309">
    <w:name w:val="ListLabel 309"/>
    <w:rPr>
      <w:rFonts w:cs="Courier New"/>
    </w:rPr>
  </w:style>
  <w:style w:type="character" w:customStyle="1" w:styleId="ListLabel310">
    <w:name w:val="ListLabel 310"/>
    <w:rPr>
      <w:rFonts w:cs="Wingdings"/>
    </w:rPr>
  </w:style>
  <w:style w:type="character" w:customStyle="1" w:styleId="ListLabel311">
    <w:name w:val="ListLabel 311"/>
    <w:rPr>
      <w:rFonts w:cs="Symbol"/>
    </w:rPr>
  </w:style>
  <w:style w:type="character" w:customStyle="1" w:styleId="ListLabel312">
    <w:name w:val="ListLabel 312"/>
    <w:rPr>
      <w:rFonts w:cs="Courier New"/>
    </w:rPr>
  </w:style>
  <w:style w:type="character" w:customStyle="1" w:styleId="ListLabel313">
    <w:name w:val="ListLabel 313"/>
    <w:rPr>
      <w:rFonts w:cs="Wingdings"/>
    </w:rPr>
  </w:style>
  <w:style w:type="character" w:customStyle="1" w:styleId="ListLabel314">
    <w:name w:val="ListLabel 314"/>
    <w:rPr>
      <w:rFonts w:cs="Symbol"/>
    </w:rPr>
  </w:style>
  <w:style w:type="character" w:customStyle="1" w:styleId="ListLabel315">
    <w:name w:val="ListLabel 315"/>
    <w:rPr>
      <w:rFonts w:cs="Courier New"/>
    </w:rPr>
  </w:style>
  <w:style w:type="character" w:customStyle="1" w:styleId="ListLabel316">
    <w:name w:val="ListLabel 316"/>
    <w:rPr>
      <w:rFonts w:cs="Wingdings"/>
    </w:rPr>
  </w:style>
  <w:style w:type="character" w:customStyle="1" w:styleId="ListLabel317">
    <w:name w:val="ListLabel 317"/>
    <w:rPr>
      <w:rFonts w:ascii="Arial" w:hAnsi="Arial" w:cs="Symbol"/>
      <w:b/>
    </w:rPr>
  </w:style>
  <w:style w:type="character" w:customStyle="1" w:styleId="ListLabel318">
    <w:name w:val="ListLabel 318"/>
    <w:rPr>
      <w:rFonts w:cs="Courier New"/>
    </w:rPr>
  </w:style>
  <w:style w:type="character" w:customStyle="1" w:styleId="ListLabel319">
    <w:name w:val="ListLabel 319"/>
    <w:rPr>
      <w:rFonts w:cs="Wingdings"/>
    </w:rPr>
  </w:style>
  <w:style w:type="character" w:customStyle="1" w:styleId="ListLabel320">
    <w:name w:val="ListLabel 320"/>
    <w:rPr>
      <w:rFonts w:cs="Symbol"/>
    </w:rPr>
  </w:style>
  <w:style w:type="character" w:customStyle="1" w:styleId="ListLabel321">
    <w:name w:val="ListLabel 321"/>
    <w:rPr>
      <w:rFonts w:cs="Courier New"/>
    </w:rPr>
  </w:style>
  <w:style w:type="character" w:customStyle="1" w:styleId="ListLabel322">
    <w:name w:val="ListLabel 322"/>
    <w:rPr>
      <w:rFonts w:cs="Wingdings"/>
    </w:rPr>
  </w:style>
  <w:style w:type="character" w:customStyle="1" w:styleId="ListLabel323">
    <w:name w:val="ListLabel 323"/>
    <w:rPr>
      <w:rFonts w:cs="Symbol"/>
    </w:rPr>
  </w:style>
  <w:style w:type="character" w:customStyle="1" w:styleId="ListLabel324">
    <w:name w:val="ListLabel 324"/>
    <w:rPr>
      <w:rFonts w:cs="Courier New"/>
    </w:rPr>
  </w:style>
  <w:style w:type="character" w:customStyle="1" w:styleId="ListLabel325">
    <w:name w:val="ListLabel 325"/>
    <w:rPr>
      <w:rFonts w:cs="Wingdings"/>
    </w:rPr>
  </w:style>
  <w:style w:type="character" w:customStyle="1" w:styleId="Aufzhlungszeichen1">
    <w:name w:val="Aufzählungszeichen1"/>
    <w:rPr>
      <w:rFonts w:ascii="OpenSymbol" w:eastAsia="OpenSymbol" w:hAnsi="OpenSymbol" w:cs="OpenSymbol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cs="Free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Verzeichnis">
    <w:name w:val="Verzeichnis"/>
    <w:basedOn w:val="Standard"/>
    <w:pPr>
      <w:suppressLineNumbers/>
    </w:pPr>
    <w:rPr>
      <w:rFonts w:cs="FreeSans"/>
    </w:rPr>
  </w:style>
  <w:style w:type="paragraph" w:styleId="Titel">
    <w:name w:val="Title"/>
    <w:basedOn w:val="Standard"/>
    <w:next w:val="Standard"/>
    <w:qFormat/>
    <w:pPr>
      <w:spacing w:before="480" w:after="360" w:line="240" w:lineRule="auto"/>
      <w:contextualSpacing/>
    </w:pPr>
    <w:rPr>
      <w:rFonts w:eastAsia="font464"/>
      <w:b/>
      <w:spacing w:val="5"/>
      <w:sz w:val="72"/>
      <w:szCs w:val="52"/>
    </w:rPr>
  </w:style>
  <w:style w:type="paragraph" w:customStyle="1" w:styleId="ListParagraph1">
    <w:name w:val="List Paragraph1"/>
    <w:basedOn w:val="Standard"/>
    <w:pPr>
      <w:contextualSpacing/>
    </w:pPr>
  </w:style>
  <w:style w:type="paragraph" w:styleId="Kopfzeile">
    <w:name w:val="header"/>
    <w:basedOn w:val="Standard"/>
    <w:pPr>
      <w:tabs>
        <w:tab w:val="center" w:pos="4536"/>
        <w:tab w:val="right" w:pos="9072"/>
      </w:tabs>
      <w:spacing w:line="240" w:lineRule="auto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  <w:spacing w:line="240" w:lineRule="auto"/>
    </w:pPr>
    <w:rPr>
      <w:sz w:val="16"/>
    </w:rPr>
  </w:style>
  <w:style w:type="paragraph" w:styleId="Umschlagabsenderadresse">
    <w:name w:val="envelope return"/>
    <w:basedOn w:val="Standard"/>
    <w:pPr>
      <w:spacing w:line="240" w:lineRule="auto"/>
      <w:jc w:val="right"/>
    </w:pPr>
    <w:rPr>
      <w:rFonts w:eastAsia="Times New Roman" w:cs="Arial"/>
      <w:sz w:val="16"/>
      <w:szCs w:val="24"/>
    </w:rPr>
  </w:style>
  <w:style w:type="paragraph" w:customStyle="1" w:styleId="BalloonText1">
    <w:name w:val="Balloon Text1"/>
    <w:basedOn w:val="Standard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NoSpacing1">
    <w:name w:val="No Spacing1"/>
    <w:pPr>
      <w:suppressAutoHyphens/>
    </w:pPr>
    <w:rPr>
      <w:rFonts w:ascii="Arial" w:eastAsia="Arial" w:hAnsi="Arial" w:cs="font464"/>
      <w:color w:val="00000A"/>
      <w:kern w:val="1"/>
      <w:sz w:val="22"/>
      <w:szCs w:val="22"/>
      <w:lang w:eastAsia="zh-CN"/>
    </w:rPr>
  </w:style>
  <w:style w:type="paragraph" w:styleId="Untertitel">
    <w:name w:val="Subtitle"/>
    <w:basedOn w:val="Standard"/>
    <w:next w:val="Standard"/>
    <w:qFormat/>
    <w:rPr>
      <w:rFonts w:eastAsia="font464"/>
      <w:b/>
      <w:iCs/>
      <w:spacing w:val="15"/>
      <w:sz w:val="32"/>
      <w:szCs w:val="24"/>
    </w:rPr>
  </w:style>
  <w:style w:type="paragraph" w:customStyle="1" w:styleId="IntenseQuote1">
    <w:name w:val="Intense Quote1"/>
    <w:basedOn w:val="Standard"/>
    <w:next w:val="Standard"/>
    <w:pPr>
      <w:spacing w:before="200" w:after="280"/>
      <w:ind w:left="936" w:right="936"/>
    </w:pPr>
    <w:rPr>
      <w:b/>
      <w:bCs/>
      <w:i/>
      <w:iCs/>
    </w:rPr>
  </w:style>
  <w:style w:type="paragraph" w:customStyle="1" w:styleId="ListBullet1">
    <w:name w:val="List Bullet1"/>
    <w:basedOn w:val="Standard"/>
    <w:pPr>
      <w:contextualSpacing/>
    </w:pPr>
  </w:style>
  <w:style w:type="paragraph" w:customStyle="1" w:styleId="ListBullet21">
    <w:name w:val="List Bullet 21"/>
    <w:basedOn w:val="Standard"/>
    <w:pPr>
      <w:contextualSpacing/>
    </w:pPr>
  </w:style>
  <w:style w:type="paragraph" w:customStyle="1" w:styleId="ListBullet31">
    <w:name w:val="List Bullet 31"/>
    <w:basedOn w:val="Standard"/>
    <w:pPr>
      <w:contextualSpacing/>
    </w:pPr>
  </w:style>
  <w:style w:type="paragraph" w:customStyle="1" w:styleId="ListBullet41">
    <w:name w:val="List Bullet 41"/>
    <w:basedOn w:val="Standard"/>
    <w:pPr>
      <w:contextualSpacing/>
    </w:pPr>
  </w:style>
  <w:style w:type="paragraph" w:customStyle="1" w:styleId="ListBullet51">
    <w:name w:val="List Bullet 51"/>
    <w:basedOn w:val="Standard"/>
    <w:pPr>
      <w:contextualSpacing/>
    </w:pPr>
  </w:style>
  <w:style w:type="paragraph" w:customStyle="1" w:styleId="CommentText1">
    <w:name w:val="Comment Text1"/>
    <w:basedOn w:val="Standard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de-DE"/>
    </w:rPr>
  </w:style>
  <w:style w:type="paragraph" w:customStyle="1" w:styleId="CommentSubject1">
    <w:name w:val="Comment Subject1"/>
    <w:basedOn w:val="CommentText1"/>
    <w:rPr>
      <w:rFonts w:ascii="Arial" w:eastAsia="Arial" w:hAnsi="Arial" w:cs="font464"/>
      <w:b/>
      <w:bCs/>
      <w:lang w:val="de-CH"/>
    </w:r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customStyle="1" w:styleId="StandardNach6pt">
    <w:name w:val="Standard Nach 6pt"/>
    <w:basedOn w:val="Standard"/>
    <w:pPr>
      <w:spacing w:after="120"/>
    </w:pPr>
  </w:style>
  <w:style w:type="table" w:styleId="Tabellenraster">
    <w:name w:val="Table Grid"/>
    <w:basedOn w:val="NormaleTabelle"/>
    <w:uiPriority w:val="39"/>
    <w:rsid w:val="00614B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614BDF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D840ED"/>
    <w:rPr>
      <w:color w:val="808080"/>
    </w:rPr>
  </w:style>
  <w:style w:type="paragraph" w:styleId="Sprechblasentext">
    <w:name w:val="Balloon Text"/>
    <w:basedOn w:val="Standard"/>
    <w:link w:val="SprechblasentextZchn1"/>
    <w:uiPriority w:val="99"/>
    <w:semiHidden/>
    <w:unhideWhenUsed/>
    <w:rsid w:val="00CA74E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1">
    <w:name w:val="Sprechblasentext Zchn1"/>
    <w:basedOn w:val="Absatz-Standardschriftart"/>
    <w:link w:val="Sprechblasentext"/>
    <w:uiPriority w:val="99"/>
    <w:semiHidden/>
    <w:rsid w:val="00CA74E1"/>
    <w:rPr>
      <w:rFonts w:ascii="Segoe UI" w:eastAsia="Arial" w:hAnsi="Segoe UI" w:cs="Segoe UI"/>
      <w:color w:val="00000A"/>
      <w:kern w:val="1"/>
      <w:sz w:val="18"/>
      <w:szCs w:val="18"/>
      <w:lang w:eastAsia="zh-C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E35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openweathermap.org/api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penweathermap.org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560DBDEBEE334287F7942961B978E7" ma:contentTypeVersion="10" ma:contentTypeDescription="Ein neues Dokument erstellen." ma:contentTypeScope="" ma:versionID="3448f5e3d3dc8f2526c5f1c48a431eae">
  <xsd:schema xmlns:xsd="http://www.w3.org/2001/XMLSchema" xmlns:xs="http://www.w3.org/2001/XMLSchema" xmlns:p="http://schemas.microsoft.com/office/2006/metadata/properties" xmlns:ns3="fbef21e9-1a26-4c61-85dc-9a69c3e8c917" xmlns:ns4="7fe708a0-ca3a-40ee-82eb-a4dbd3fd7aa6" targetNamespace="http://schemas.microsoft.com/office/2006/metadata/properties" ma:root="true" ma:fieldsID="7262ea4ae4d9479d854ffbdd60efdff1" ns3:_="" ns4:_="">
    <xsd:import namespace="fbef21e9-1a26-4c61-85dc-9a69c3e8c917"/>
    <xsd:import namespace="7fe708a0-ca3a-40ee-82eb-a4dbd3fd7a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f21e9-1a26-4c61-85dc-9a69c3e8c9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708a0-ca3a-40ee-82eb-a4dbd3fd7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1C3ACB-9B0D-45C6-841C-6519595109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B81F8C-048F-4552-BA1A-2387B47F21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ef21e9-1a26-4c61-85dc-9a69c3e8c917"/>
    <ds:schemaRef ds:uri="7fe708a0-ca3a-40ee-82eb-a4dbd3fd7a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B06714-4048-46F0-A4BC-D394CCE0DE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2F971DC-432E-4E50-939B-6C31B46B7B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877</Words>
  <Characters>5529</Characters>
  <Application>Microsoft Office Word</Application>
  <DocSecurity>0</DocSecurity>
  <Lines>46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HWZ</Company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cwi@fh-hwz.ch</dc:creator>
  <cp:keywords/>
  <dc:description/>
  <cp:lastModifiedBy>Walter Rothlin</cp:lastModifiedBy>
  <cp:revision>38</cp:revision>
  <cp:lastPrinted>2025-03-05T05:48:00Z</cp:lastPrinted>
  <dcterms:created xsi:type="dcterms:W3CDTF">2023-01-03T09:51:00Z</dcterms:created>
  <dcterms:modified xsi:type="dcterms:W3CDTF">2026-03-01T10:26:00Z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HWZ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0x010100BE560DBDEBEE334287F7942961B978E7</vt:lpwstr>
  </property>
</Properties>
</file>