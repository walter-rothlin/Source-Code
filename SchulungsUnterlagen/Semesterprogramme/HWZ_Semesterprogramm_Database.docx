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5000" w:type="pct"/>
        <w:jc w:val="center"/>
        <w:tblCellMar>
          <w:left w:w="93" w:type="dxa"/>
        </w:tblCellMar>
        <w:tblLook w:val="0000" w:firstRow="0" w:lastRow="0" w:firstColumn="0" w:lastColumn="0" w:noHBand="0" w:noVBand="0"/>
      </w:tblPr>
      <w:tblGrid>
        <w:gridCol w:w="2736"/>
        <w:gridCol w:w="3162"/>
        <w:gridCol w:w="3162"/>
      </w:tblGrid>
      <w:tr w:rsidR="00CA74E1" w:rsidRPr="001673DC" w14:paraId="29A2740D" w14:textId="77777777" w:rsidTr="00EB332E">
        <w:trPr>
          <w:trHeight w:val="340"/>
          <w:jc w:val="center"/>
        </w:trPr>
        <w:tc>
          <w:tcPr>
            <w:tcW w:w="32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498E"/>
            <w:vAlign w:val="center"/>
          </w:tcPr>
          <w:p w14:paraId="3067C240" w14:textId="388D839F" w:rsidR="00CA74E1" w:rsidRPr="00206C71" w:rsidRDefault="00CA74E1" w:rsidP="00C87C93">
            <w:pPr>
              <w:spacing w:before="60" w:after="60" w:line="240" w:lineRule="auto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bookmarkStart w:id="0" w:name="_Hlk38366691"/>
            <w:r w:rsidRPr="00206C71">
              <w:rPr>
                <w:rFonts w:cs="Arial"/>
                <w:b/>
                <w:color w:val="FFFFFF" w:themeColor="background1"/>
                <w:sz w:val="20"/>
                <w:szCs w:val="20"/>
              </w:rPr>
              <w:t xml:space="preserve">Kurs: </w:t>
            </w:r>
            <w:r w:rsidR="00C87C93">
              <w:rPr>
                <w:rFonts w:cs="Arial"/>
                <w:color w:val="FFFFFF" w:themeColor="background1"/>
                <w:sz w:val="20"/>
                <w:szCs w:val="20"/>
              </w:rPr>
              <w:t>Databases</w:t>
            </w:r>
          </w:p>
        </w:tc>
        <w:tc>
          <w:tcPr>
            <w:tcW w:w="174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498E"/>
            <w:vAlign w:val="center"/>
          </w:tcPr>
          <w:p w14:paraId="4A4A90D1" w14:textId="14E37566" w:rsidR="00CA74E1" w:rsidRPr="00206C71" w:rsidRDefault="00CA74E1" w:rsidP="00252E21">
            <w:pPr>
              <w:spacing w:before="60" w:after="60" w:line="240" w:lineRule="auto"/>
              <w:jc w:val="right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</w:rPr>
              <w:t xml:space="preserve">Code: </w:t>
            </w:r>
            <w:r w:rsidR="00C87C93" w:rsidRPr="00316B62">
              <w:rPr>
                <w:rFonts w:cs="Arial"/>
                <w:color w:val="auto"/>
                <w:sz w:val="20"/>
                <w:szCs w:val="20"/>
              </w:rPr>
              <w:t>W4DATABAS</w:t>
            </w:r>
          </w:p>
        </w:tc>
      </w:tr>
      <w:tr w:rsidR="003B1E28" w:rsidRPr="001673DC" w14:paraId="168A37B3" w14:textId="77777777" w:rsidTr="00EB332E">
        <w:trPr>
          <w:trHeight w:val="340"/>
          <w:jc w:val="center"/>
        </w:trPr>
        <w:tc>
          <w:tcPr>
            <w:tcW w:w="1510" w:type="pct"/>
            <w:tcBorders>
              <w:top w:val="single" w:sz="4" w:space="0" w:color="auto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36467F52" w14:textId="75CC653D" w:rsidR="003B1E28" w:rsidRPr="00575D19" w:rsidRDefault="00EB5D25" w:rsidP="00951AE3">
            <w:pPr>
              <w:spacing w:before="60" w:after="60" w:line="240" w:lineRule="auto"/>
              <w:rPr>
                <w:rFonts w:cs="Arial"/>
                <w:b/>
                <w:color w:val="auto"/>
                <w:sz w:val="20"/>
                <w:szCs w:val="20"/>
              </w:rPr>
            </w:pPr>
            <w:r w:rsidRPr="00575D19">
              <w:rPr>
                <w:rFonts w:cs="Arial"/>
                <w:b/>
                <w:color w:val="auto"/>
                <w:sz w:val="20"/>
                <w:szCs w:val="20"/>
              </w:rPr>
              <w:t>Studiengang</w:t>
            </w:r>
          </w:p>
        </w:tc>
        <w:tc>
          <w:tcPr>
            <w:tcW w:w="3490" w:type="pct"/>
            <w:gridSpan w:val="2"/>
            <w:tcBorders>
              <w:top w:val="sing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498F38FE" w14:textId="1D3D0938" w:rsidR="003B1E28" w:rsidRPr="00F364EC" w:rsidRDefault="00590E9A" w:rsidP="00951AE3">
            <w:pPr>
              <w:spacing w:before="60" w:after="60" w:line="240" w:lineRule="auto"/>
              <w:rPr>
                <w:rFonts w:cs="Arial"/>
                <w:color w:val="auto"/>
                <w:sz w:val="20"/>
                <w:szCs w:val="20"/>
              </w:rPr>
            </w:pPr>
            <w:r>
              <w:rPr>
                <w:rFonts w:cs="Arial"/>
                <w:color w:val="auto"/>
                <w:sz w:val="20"/>
                <w:szCs w:val="20"/>
              </w:rPr>
              <w:t>Bachelor Wirtschaftsinformatik</w:t>
            </w:r>
          </w:p>
        </w:tc>
      </w:tr>
      <w:tr w:rsidR="003348F0" w:rsidRPr="001673DC" w14:paraId="52337074" w14:textId="77777777" w:rsidTr="00614BDF">
        <w:trPr>
          <w:trHeight w:val="340"/>
          <w:jc w:val="center"/>
        </w:trPr>
        <w:tc>
          <w:tcPr>
            <w:tcW w:w="151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3CBB8BB8" w14:textId="6A02147E" w:rsidR="003348F0" w:rsidRPr="00575D19" w:rsidRDefault="00EB5D25" w:rsidP="00951AE3">
            <w:pPr>
              <w:spacing w:before="60" w:after="60" w:line="240" w:lineRule="auto"/>
              <w:rPr>
                <w:rFonts w:cs="Arial"/>
                <w:b/>
                <w:color w:val="auto"/>
                <w:sz w:val="20"/>
                <w:szCs w:val="20"/>
              </w:rPr>
            </w:pPr>
            <w:r w:rsidRPr="00575D19">
              <w:rPr>
                <w:rFonts w:cs="Arial"/>
                <w:b/>
                <w:color w:val="auto"/>
                <w:sz w:val="20"/>
                <w:szCs w:val="20"/>
              </w:rPr>
              <w:t>Studiengruppe</w:t>
            </w:r>
          </w:p>
        </w:tc>
        <w:tc>
          <w:tcPr>
            <w:tcW w:w="3490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01EBE817" w14:textId="7BC36BB4" w:rsidR="003348F0" w:rsidRPr="00F364EC" w:rsidRDefault="006722D2" w:rsidP="00951AE3">
            <w:pPr>
              <w:spacing w:before="60" w:after="60" w:line="240" w:lineRule="auto"/>
              <w:rPr>
                <w:rFonts w:cs="Arial"/>
                <w:color w:val="auto"/>
                <w:sz w:val="20"/>
                <w:szCs w:val="20"/>
              </w:rPr>
            </w:pPr>
            <w:r>
              <w:rPr>
                <w:rFonts w:cs="Arial"/>
                <w:color w:val="auto"/>
                <w:sz w:val="20"/>
                <w:szCs w:val="20"/>
              </w:rPr>
              <w:t>BWI-A</w:t>
            </w:r>
            <w:r w:rsidR="003F762A">
              <w:rPr>
                <w:rFonts w:cs="Arial"/>
                <w:color w:val="auto"/>
                <w:sz w:val="20"/>
                <w:szCs w:val="20"/>
              </w:rPr>
              <w:t>2</w:t>
            </w:r>
            <w:r w:rsidR="005444B2">
              <w:rPr>
                <w:rFonts w:cs="Arial"/>
                <w:color w:val="auto"/>
                <w:sz w:val="20"/>
                <w:szCs w:val="20"/>
              </w:rPr>
              <w:t>4</w:t>
            </w:r>
          </w:p>
        </w:tc>
      </w:tr>
      <w:tr w:rsidR="00E46B43" w:rsidRPr="001673DC" w14:paraId="51E6632C" w14:textId="77777777" w:rsidTr="00614BDF">
        <w:trPr>
          <w:trHeight w:val="340"/>
          <w:jc w:val="center"/>
        </w:trPr>
        <w:tc>
          <w:tcPr>
            <w:tcW w:w="151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186D3828" w14:textId="1977C99F" w:rsidR="00E46B43" w:rsidRPr="00575D19" w:rsidRDefault="00EB5D25" w:rsidP="00951AE3">
            <w:pPr>
              <w:spacing w:before="60" w:after="60" w:line="240" w:lineRule="auto"/>
              <w:rPr>
                <w:rFonts w:cs="Arial"/>
                <w:b/>
                <w:color w:val="auto"/>
                <w:sz w:val="20"/>
                <w:szCs w:val="20"/>
              </w:rPr>
            </w:pPr>
            <w:r w:rsidRPr="00575D19">
              <w:rPr>
                <w:rFonts w:cs="Arial"/>
                <w:b/>
                <w:color w:val="auto"/>
                <w:sz w:val="20"/>
                <w:szCs w:val="20"/>
              </w:rPr>
              <w:t>Dozent/in</w:t>
            </w:r>
          </w:p>
        </w:tc>
        <w:tc>
          <w:tcPr>
            <w:tcW w:w="3490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31101AF1" w14:textId="0820FE95" w:rsidR="00E46B43" w:rsidRPr="00F364EC" w:rsidRDefault="00E02C11" w:rsidP="00951AE3">
            <w:pPr>
              <w:spacing w:before="60" w:after="60" w:line="240" w:lineRule="auto"/>
              <w:rPr>
                <w:rFonts w:cs="Arial"/>
                <w:color w:val="auto"/>
                <w:sz w:val="20"/>
                <w:szCs w:val="20"/>
              </w:rPr>
            </w:pPr>
            <w:r>
              <w:rPr>
                <w:rFonts w:cs="Arial"/>
                <w:color w:val="auto"/>
                <w:sz w:val="20"/>
                <w:szCs w:val="20"/>
              </w:rPr>
              <w:t>Walter Rothlin</w:t>
            </w:r>
          </w:p>
        </w:tc>
      </w:tr>
      <w:tr w:rsidR="00575D19" w:rsidRPr="001673DC" w14:paraId="14D6C226" w14:textId="77777777" w:rsidTr="00614BDF">
        <w:trPr>
          <w:trHeight w:val="340"/>
          <w:jc w:val="center"/>
        </w:trPr>
        <w:tc>
          <w:tcPr>
            <w:tcW w:w="151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05521BD7" w14:textId="52A9485C" w:rsidR="00575D19" w:rsidRPr="00575D19" w:rsidRDefault="00575D19" w:rsidP="00951AE3">
            <w:pPr>
              <w:spacing w:before="60" w:after="60" w:line="240" w:lineRule="auto"/>
              <w:rPr>
                <w:rFonts w:cs="Arial"/>
                <w:b/>
                <w:color w:val="auto"/>
                <w:sz w:val="20"/>
                <w:szCs w:val="20"/>
              </w:rPr>
            </w:pPr>
            <w:r w:rsidRPr="00575D19">
              <w:rPr>
                <w:rFonts w:cs="Arial"/>
                <w:b/>
                <w:color w:val="auto"/>
                <w:sz w:val="20"/>
                <w:szCs w:val="20"/>
              </w:rPr>
              <w:t>Leistungsnachweis(e)</w:t>
            </w:r>
          </w:p>
        </w:tc>
        <w:tc>
          <w:tcPr>
            <w:tcW w:w="3490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3A02B496" w14:textId="3280F28C" w:rsidR="00575D19" w:rsidRPr="00CA74E1" w:rsidRDefault="00FD6117" w:rsidP="00951AE3">
            <w:pPr>
              <w:spacing w:before="60" w:after="60" w:line="240" w:lineRule="auto"/>
              <w:rPr>
                <w:rFonts w:cs="Arial"/>
                <w:color w:val="auto"/>
                <w:sz w:val="20"/>
                <w:szCs w:val="20"/>
              </w:rPr>
            </w:pPr>
            <w:r>
              <w:rPr>
                <w:rFonts w:cs="Arial"/>
                <w:color w:val="auto"/>
                <w:sz w:val="20"/>
                <w:szCs w:val="20"/>
              </w:rPr>
              <w:t>2</w:t>
            </w:r>
            <w:r w:rsidR="007E576F">
              <w:rPr>
                <w:rFonts w:cs="Arial"/>
                <w:color w:val="auto"/>
                <w:sz w:val="20"/>
                <w:szCs w:val="20"/>
              </w:rPr>
              <w:t xml:space="preserve"> schriftliche Arbeiten (Gewichtung je 50%)</w:t>
            </w:r>
          </w:p>
        </w:tc>
      </w:tr>
      <w:tr w:rsidR="00575D19" w:rsidRPr="00575D19" w14:paraId="604CF8A6" w14:textId="77777777" w:rsidTr="00575D19">
        <w:trPr>
          <w:trHeight w:val="340"/>
          <w:jc w:val="center"/>
        </w:trPr>
        <w:tc>
          <w:tcPr>
            <w:tcW w:w="151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5C1900A7" w14:textId="60553FE9" w:rsidR="00575D19" w:rsidRPr="006D7F0B" w:rsidRDefault="006D7F0B" w:rsidP="00575D19">
            <w:pPr>
              <w:spacing w:before="60" w:after="60" w:line="240" w:lineRule="auto"/>
              <w:rPr>
                <w:rFonts w:cs="Arial"/>
                <w:b/>
                <w:color w:val="auto"/>
                <w:sz w:val="20"/>
                <w:szCs w:val="20"/>
              </w:rPr>
            </w:pPr>
            <w:r w:rsidRPr="006D7F0B">
              <w:rPr>
                <w:rFonts w:cs="Arial"/>
                <w:b/>
                <w:color w:val="auto"/>
                <w:sz w:val="20"/>
                <w:szCs w:val="20"/>
              </w:rPr>
              <w:t>Präsenz</w:t>
            </w:r>
          </w:p>
        </w:tc>
        <w:tc>
          <w:tcPr>
            <w:tcW w:w="174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1AFEB945" w14:textId="63A0307A" w:rsidR="00575D19" w:rsidRPr="006D7F0B" w:rsidRDefault="006D7F0B" w:rsidP="003B1E28">
            <w:pPr>
              <w:spacing w:before="60" w:after="60" w:line="240" w:lineRule="auto"/>
              <w:rPr>
                <w:rFonts w:cs="Arial"/>
                <w:b/>
                <w:color w:val="auto"/>
                <w:sz w:val="20"/>
                <w:szCs w:val="20"/>
              </w:rPr>
            </w:pPr>
            <w:r w:rsidRPr="006D7F0B">
              <w:rPr>
                <w:rFonts w:cs="Arial"/>
                <w:b/>
                <w:color w:val="auto"/>
                <w:sz w:val="20"/>
                <w:szCs w:val="20"/>
              </w:rPr>
              <w:t>Selbststudium</w:t>
            </w:r>
          </w:p>
        </w:tc>
        <w:tc>
          <w:tcPr>
            <w:tcW w:w="174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463AFEC7" w14:textId="096AEC20" w:rsidR="00575D19" w:rsidRPr="006D7F0B" w:rsidRDefault="006D7F0B" w:rsidP="003B1E28">
            <w:pPr>
              <w:spacing w:before="60" w:after="60" w:line="240" w:lineRule="auto"/>
              <w:rPr>
                <w:rFonts w:cs="Arial"/>
                <w:b/>
                <w:color w:val="auto"/>
                <w:sz w:val="20"/>
                <w:szCs w:val="20"/>
              </w:rPr>
            </w:pPr>
            <w:r w:rsidRPr="006D7F0B">
              <w:rPr>
                <w:rFonts w:cs="Arial"/>
                <w:b/>
                <w:color w:val="auto"/>
                <w:sz w:val="20"/>
                <w:szCs w:val="20"/>
              </w:rPr>
              <w:t xml:space="preserve">Workload </w:t>
            </w:r>
          </w:p>
        </w:tc>
      </w:tr>
      <w:tr w:rsidR="006D7F0B" w:rsidRPr="00575D19" w14:paraId="3BF02AD6" w14:textId="77777777" w:rsidTr="00575D19">
        <w:trPr>
          <w:trHeight w:val="340"/>
          <w:jc w:val="center"/>
        </w:trPr>
        <w:tc>
          <w:tcPr>
            <w:tcW w:w="151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5248F1C1" w14:textId="400BD0BB" w:rsidR="006D7F0B" w:rsidRPr="00F364EC" w:rsidRDefault="00C87C93" w:rsidP="00575D19">
            <w:pPr>
              <w:spacing w:before="60" w:after="60" w:line="240" w:lineRule="auto"/>
              <w:rPr>
                <w:rFonts w:cs="Arial"/>
                <w:color w:val="auto"/>
                <w:sz w:val="20"/>
                <w:szCs w:val="20"/>
              </w:rPr>
            </w:pPr>
            <w:r>
              <w:rPr>
                <w:rFonts w:cs="Arial"/>
                <w:color w:val="auto"/>
                <w:sz w:val="20"/>
                <w:szCs w:val="20"/>
              </w:rPr>
              <w:t>32</w:t>
            </w:r>
            <w:r w:rsidR="00F364EC" w:rsidRPr="00F364EC">
              <w:rPr>
                <w:rFonts w:cs="Arial"/>
                <w:color w:val="auto"/>
                <w:sz w:val="20"/>
                <w:szCs w:val="20"/>
              </w:rPr>
              <w:t xml:space="preserve"> h</w:t>
            </w:r>
          </w:p>
        </w:tc>
        <w:tc>
          <w:tcPr>
            <w:tcW w:w="174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536F6323" w14:textId="39683B9B" w:rsidR="006D7F0B" w:rsidRPr="00F364EC" w:rsidRDefault="003F762A" w:rsidP="003B1E28">
            <w:pPr>
              <w:spacing w:before="60" w:after="60" w:line="240" w:lineRule="auto"/>
              <w:rPr>
                <w:rFonts w:cs="Arial"/>
                <w:color w:val="auto"/>
                <w:sz w:val="20"/>
                <w:szCs w:val="20"/>
              </w:rPr>
            </w:pPr>
            <w:r>
              <w:rPr>
                <w:rFonts w:cs="Arial"/>
                <w:color w:val="auto"/>
                <w:sz w:val="20"/>
                <w:szCs w:val="20"/>
              </w:rPr>
              <w:t>58</w:t>
            </w:r>
            <w:r w:rsidR="00F364EC">
              <w:rPr>
                <w:rFonts w:cs="Arial"/>
                <w:color w:val="auto"/>
                <w:sz w:val="20"/>
                <w:szCs w:val="20"/>
              </w:rPr>
              <w:t xml:space="preserve"> h</w:t>
            </w:r>
          </w:p>
        </w:tc>
        <w:tc>
          <w:tcPr>
            <w:tcW w:w="174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733B1060" w14:textId="67EFA794" w:rsidR="006D7F0B" w:rsidRPr="00F364EC" w:rsidRDefault="003F762A" w:rsidP="003B1E28">
            <w:pPr>
              <w:spacing w:before="60" w:after="60" w:line="240" w:lineRule="auto"/>
              <w:rPr>
                <w:rFonts w:cs="Arial"/>
                <w:color w:val="auto"/>
                <w:sz w:val="20"/>
                <w:szCs w:val="20"/>
              </w:rPr>
            </w:pPr>
            <w:r>
              <w:rPr>
                <w:rFonts w:cs="Arial"/>
                <w:color w:val="auto"/>
                <w:sz w:val="20"/>
                <w:szCs w:val="20"/>
              </w:rPr>
              <w:t>90</w:t>
            </w:r>
            <w:r w:rsidR="00F364EC">
              <w:rPr>
                <w:rFonts w:cs="Arial"/>
                <w:color w:val="auto"/>
                <w:sz w:val="20"/>
                <w:szCs w:val="20"/>
              </w:rPr>
              <w:t xml:space="preserve"> h</w:t>
            </w:r>
          </w:p>
        </w:tc>
      </w:tr>
      <w:bookmarkEnd w:id="0"/>
    </w:tbl>
    <w:p w14:paraId="03E57010" w14:textId="24E23DE6" w:rsidR="00F45726" w:rsidRDefault="00F45726" w:rsidP="00951AE3">
      <w:pPr>
        <w:spacing w:before="60" w:after="60" w:line="240" w:lineRule="auto"/>
        <w:rPr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14BDF" w:rsidRPr="00614BDF" w14:paraId="38CBE6A0" w14:textId="77777777" w:rsidTr="00614BDF">
        <w:tc>
          <w:tcPr>
            <w:tcW w:w="9060" w:type="dxa"/>
            <w:shd w:val="clear" w:color="auto" w:fill="D9D9D9" w:themeFill="background1" w:themeFillShade="D9"/>
          </w:tcPr>
          <w:p w14:paraId="0CA1DDF0" w14:textId="59AE4F43" w:rsidR="00614BDF" w:rsidRPr="00614BDF" w:rsidRDefault="00292936" w:rsidP="006D7F0B">
            <w:pPr>
              <w:spacing w:before="60" w:after="6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Lernergebnisse</w:t>
            </w:r>
          </w:p>
        </w:tc>
      </w:tr>
    </w:tbl>
    <w:p w14:paraId="2143DE95" w14:textId="77777777" w:rsidR="00D80D8A" w:rsidRPr="004207E4" w:rsidRDefault="00E7264D" w:rsidP="004207E4">
      <w:pPr>
        <w:spacing w:before="60" w:after="60" w:line="240" w:lineRule="auto"/>
        <w:rPr>
          <w:sz w:val="20"/>
          <w:szCs w:val="20"/>
        </w:rPr>
      </w:pPr>
      <w:r w:rsidRPr="004207E4">
        <w:rPr>
          <w:sz w:val="20"/>
          <w:szCs w:val="20"/>
        </w:rPr>
        <w:t>Die Studierenden</w:t>
      </w:r>
    </w:p>
    <w:p w14:paraId="7D80B55C" w14:textId="77777777" w:rsidR="00D80D8A" w:rsidRPr="000509D6" w:rsidRDefault="00E7264D" w:rsidP="00CC3B26">
      <w:pPr>
        <w:pStyle w:val="Listenabsatz"/>
        <w:numPr>
          <w:ilvl w:val="0"/>
          <w:numId w:val="3"/>
        </w:numPr>
        <w:spacing w:before="60" w:after="60" w:line="240" w:lineRule="auto"/>
        <w:rPr>
          <w:sz w:val="20"/>
          <w:szCs w:val="20"/>
        </w:rPr>
      </w:pPr>
      <w:r w:rsidRPr="000509D6">
        <w:rPr>
          <w:sz w:val="20"/>
          <w:szCs w:val="20"/>
        </w:rPr>
        <w:t>kennen den generellen Aufbau, die Funktion und den Einsatz von Datenbanken</w:t>
      </w:r>
    </w:p>
    <w:p w14:paraId="452B9453" w14:textId="77777777" w:rsidR="00D80D8A" w:rsidRPr="000509D6" w:rsidRDefault="00E7264D" w:rsidP="00CC3B26">
      <w:pPr>
        <w:pStyle w:val="Listenabsatz"/>
        <w:numPr>
          <w:ilvl w:val="0"/>
          <w:numId w:val="3"/>
        </w:numPr>
        <w:spacing w:before="60" w:after="60" w:line="240" w:lineRule="auto"/>
        <w:rPr>
          <w:sz w:val="20"/>
          <w:szCs w:val="20"/>
        </w:rPr>
      </w:pPr>
      <w:r w:rsidRPr="000509D6">
        <w:rPr>
          <w:sz w:val="20"/>
          <w:szCs w:val="20"/>
        </w:rPr>
        <w:t>entwerfen aufgrund von Geschäftsanforderungen ein logisches Datenmodell</w:t>
      </w:r>
    </w:p>
    <w:p w14:paraId="11D1CB0B" w14:textId="77777777" w:rsidR="00D80D8A" w:rsidRPr="000509D6" w:rsidRDefault="00E7264D" w:rsidP="00CC3B26">
      <w:pPr>
        <w:pStyle w:val="Listenabsatz"/>
        <w:numPr>
          <w:ilvl w:val="0"/>
          <w:numId w:val="3"/>
        </w:numPr>
        <w:spacing w:before="60" w:after="60" w:line="240" w:lineRule="auto"/>
        <w:rPr>
          <w:sz w:val="20"/>
          <w:szCs w:val="20"/>
        </w:rPr>
      </w:pPr>
      <w:r w:rsidRPr="000509D6">
        <w:rPr>
          <w:sz w:val="20"/>
          <w:szCs w:val="20"/>
        </w:rPr>
        <w:t xml:space="preserve">implementieren das physische Datenmodell in der DB </w:t>
      </w:r>
      <w:r w:rsidR="00D80D8A" w:rsidRPr="000509D6">
        <w:rPr>
          <w:sz w:val="20"/>
          <w:szCs w:val="20"/>
        </w:rPr>
        <w:t xml:space="preserve">(inkl. Views, </w:t>
      </w:r>
      <w:proofErr w:type="spellStart"/>
      <w:r w:rsidR="00D80D8A" w:rsidRPr="000509D6">
        <w:rPr>
          <w:sz w:val="20"/>
          <w:szCs w:val="20"/>
        </w:rPr>
        <w:t>Functions</w:t>
      </w:r>
      <w:proofErr w:type="spellEnd"/>
      <w:r w:rsidR="00D80D8A" w:rsidRPr="000509D6">
        <w:rPr>
          <w:sz w:val="20"/>
          <w:szCs w:val="20"/>
        </w:rPr>
        <w:t xml:space="preserve"> and </w:t>
      </w:r>
      <w:proofErr w:type="spellStart"/>
      <w:r w:rsidR="00D80D8A" w:rsidRPr="000509D6">
        <w:rPr>
          <w:sz w:val="20"/>
          <w:szCs w:val="20"/>
        </w:rPr>
        <w:t>Stored-Procedures</w:t>
      </w:r>
      <w:proofErr w:type="spellEnd"/>
      <w:r w:rsidR="00D80D8A" w:rsidRPr="000509D6">
        <w:rPr>
          <w:sz w:val="20"/>
          <w:szCs w:val="20"/>
        </w:rPr>
        <w:t>)</w:t>
      </w:r>
    </w:p>
    <w:p w14:paraId="69F2EC90" w14:textId="0F72F103" w:rsidR="00D80D8A" w:rsidRPr="000509D6" w:rsidRDefault="00E7264D" w:rsidP="00CC3B26">
      <w:pPr>
        <w:pStyle w:val="Listenabsatz"/>
        <w:numPr>
          <w:ilvl w:val="0"/>
          <w:numId w:val="3"/>
        </w:numPr>
        <w:spacing w:before="60" w:after="60" w:line="240" w:lineRule="auto"/>
        <w:rPr>
          <w:sz w:val="20"/>
          <w:szCs w:val="20"/>
        </w:rPr>
      </w:pPr>
      <w:r w:rsidRPr="000509D6">
        <w:rPr>
          <w:sz w:val="20"/>
          <w:szCs w:val="20"/>
        </w:rPr>
        <w:t>können mit</w:t>
      </w:r>
      <w:r w:rsidR="004207E4">
        <w:rPr>
          <w:sz w:val="20"/>
          <w:szCs w:val="20"/>
        </w:rPr>
        <w:t xml:space="preserve"> H</w:t>
      </w:r>
      <w:r w:rsidRPr="000509D6">
        <w:rPr>
          <w:sz w:val="20"/>
          <w:szCs w:val="20"/>
        </w:rPr>
        <w:t xml:space="preserve">ilfe von SQL Anweisungen Abfragen in der Datenbank ausführen </w:t>
      </w:r>
    </w:p>
    <w:p w14:paraId="4558F611" w14:textId="3E6C90DA" w:rsidR="00E7264D" w:rsidRPr="000509D6" w:rsidRDefault="00E7264D" w:rsidP="00CC3B26">
      <w:pPr>
        <w:pStyle w:val="Listenabsatz"/>
        <w:numPr>
          <w:ilvl w:val="0"/>
          <w:numId w:val="3"/>
        </w:numPr>
        <w:spacing w:before="60" w:after="60" w:line="240" w:lineRule="auto"/>
        <w:rPr>
          <w:sz w:val="20"/>
          <w:szCs w:val="20"/>
        </w:rPr>
      </w:pPr>
      <w:r w:rsidRPr="000509D6">
        <w:rPr>
          <w:sz w:val="20"/>
          <w:szCs w:val="20"/>
        </w:rPr>
        <w:t xml:space="preserve">können von Python aus eine </w:t>
      </w:r>
      <w:r w:rsidR="004D457C" w:rsidRPr="000509D6">
        <w:rPr>
          <w:sz w:val="20"/>
          <w:szCs w:val="20"/>
        </w:rPr>
        <w:t>DB-Verbindung</w:t>
      </w:r>
      <w:r w:rsidRPr="000509D6">
        <w:rPr>
          <w:sz w:val="20"/>
          <w:szCs w:val="20"/>
        </w:rPr>
        <w:t xml:space="preserve"> via Connection</w:t>
      </w:r>
      <w:r w:rsidR="004207E4">
        <w:rPr>
          <w:sz w:val="20"/>
          <w:szCs w:val="20"/>
        </w:rPr>
        <w:t>-</w:t>
      </w:r>
      <w:r w:rsidRPr="000509D6">
        <w:rPr>
          <w:sz w:val="20"/>
          <w:szCs w:val="20"/>
        </w:rPr>
        <w:t xml:space="preserve">String aufbauen, eine </w:t>
      </w:r>
      <w:r w:rsidR="004D457C" w:rsidRPr="000509D6">
        <w:rPr>
          <w:sz w:val="20"/>
          <w:szCs w:val="20"/>
        </w:rPr>
        <w:t>SQL-Abfrage</w:t>
      </w:r>
      <w:r w:rsidRPr="000509D6">
        <w:rPr>
          <w:sz w:val="20"/>
          <w:szCs w:val="20"/>
        </w:rPr>
        <w:t xml:space="preserve"> starten und das Resultat anzeigen </w:t>
      </w:r>
    </w:p>
    <w:p w14:paraId="0728B0E2" w14:textId="77777777" w:rsidR="00614BDF" w:rsidRDefault="00614BDF" w:rsidP="00A528A2">
      <w:pPr>
        <w:spacing w:before="60" w:after="60" w:line="240" w:lineRule="auto"/>
        <w:rPr>
          <w:sz w:val="20"/>
          <w:szCs w:val="20"/>
        </w:rPr>
      </w:pPr>
    </w:p>
    <w:tbl>
      <w:tblPr>
        <w:tblW w:w="5000" w:type="pct"/>
        <w:jc w:val="center"/>
        <w:tblCellMar>
          <w:left w:w="93" w:type="dxa"/>
        </w:tblCellMar>
        <w:tblLook w:val="0000" w:firstRow="0" w:lastRow="0" w:firstColumn="0" w:lastColumn="0" w:noHBand="0" w:noVBand="0"/>
      </w:tblPr>
      <w:tblGrid>
        <w:gridCol w:w="9060"/>
      </w:tblGrid>
      <w:tr w:rsidR="00A528A2" w:rsidRPr="00DB0077" w14:paraId="2333261B" w14:textId="77777777" w:rsidTr="00614BDF">
        <w:trPr>
          <w:trHeight w:val="340"/>
          <w:jc w:val="center"/>
        </w:trPr>
        <w:tc>
          <w:tcPr>
            <w:tcW w:w="500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7EA1E09F" w14:textId="35977FE3" w:rsidR="00A528A2" w:rsidRPr="003B21BA" w:rsidRDefault="00A528A2" w:rsidP="006D7F0B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</w:rPr>
            </w:pPr>
            <w:r w:rsidRPr="003B21BA">
              <w:rPr>
                <w:rFonts w:cs="Arial"/>
                <w:b/>
                <w:sz w:val="20"/>
                <w:szCs w:val="20"/>
              </w:rPr>
              <w:t>Le</w:t>
            </w:r>
            <w:r w:rsidR="00292936">
              <w:rPr>
                <w:rFonts w:cs="Arial"/>
                <w:b/>
                <w:sz w:val="20"/>
                <w:szCs w:val="20"/>
              </w:rPr>
              <w:t>h</w:t>
            </w:r>
            <w:r w:rsidRPr="003B21BA">
              <w:rPr>
                <w:rFonts w:cs="Arial"/>
                <w:b/>
                <w:sz w:val="20"/>
                <w:szCs w:val="20"/>
              </w:rPr>
              <w:t>rinhalte</w:t>
            </w:r>
          </w:p>
        </w:tc>
      </w:tr>
    </w:tbl>
    <w:p w14:paraId="7C499479" w14:textId="77777777" w:rsidR="00A528A2" w:rsidRPr="00DB0077" w:rsidRDefault="00A528A2" w:rsidP="00A528A2">
      <w:pPr>
        <w:spacing w:before="60" w:after="60" w:line="240" w:lineRule="auto"/>
        <w:rPr>
          <w:sz w:val="20"/>
          <w:szCs w:val="20"/>
        </w:rPr>
      </w:pPr>
      <w:r w:rsidRPr="00DB0077">
        <w:rPr>
          <w:sz w:val="20"/>
          <w:szCs w:val="20"/>
        </w:rPr>
        <w:t>Die Studierenden</w:t>
      </w:r>
    </w:p>
    <w:p w14:paraId="3E2364C5" w14:textId="5058BE35" w:rsidR="006D7F0B" w:rsidRDefault="00D80D8A" w:rsidP="00CC3B26">
      <w:pPr>
        <w:pStyle w:val="Listenabsatz"/>
        <w:numPr>
          <w:ilvl w:val="0"/>
          <w:numId w:val="3"/>
        </w:numPr>
        <w:spacing w:before="60" w:after="6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können ein ERD </w:t>
      </w:r>
      <w:r w:rsidR="004207E4">
        <w:rPr>
          <w:sz w:val="20"/>
          <w:szCs w:val="20"/>
        </w:rPr>
        <w:t>lesen und erweitern, sowie ein N</w:t>
      </w:r>
      <w:r>
        <w:rPr>
          <w:sz w:val="20"/>
          <w:szCs w:val="20"/>
        </w:rPr>
        <w:t xml:space="preserve">eues anhand von </w:t>
      </w:r>
      <w:proofErr w:type="spellStart"/>
      <w:r>
        <w:rPr>
          <w:sz w:val="20"/>
          <w:szCs w:val="20"/>
        </w:rPr>
        <w:t>Requirements</w:t>
      </w:r>
      <w:proofErr w:type="spellEnd"/>
      <w:r>
        <w:rPr>
          <w:sz w:val="20"/>
          <w:szCs w:val="20"/>
        </w:rPr>
        <w:t xml:space="preserve"> erstellen</w:t>
      </w:r>
    </w:p>
    <w:p w14:paraId="1542A668" w14:textId="77777777" w:rsidR="00D80D8A" w:rsidRDefault="00D80D8A" w:rsidP="00CC3B26">
      <w:pPr>
        <w:pStyle w:val="Listenabsatz"/>
        <w:numPr>
          <w:ilvl w:val="0"/>
          <w:numId w:val="3"/>
        </w:numPr>
        <w:spacing w:before="60" w:after="60" w:line="240" w:lineRule="auto"/>
        <w:rPr>
          <w:sz w:val="20"/>
          <w:szCs w:val="20"/>
        </w:rPr>
      </w:pPr>
      <w:r>
        <w:rPr>
          <w:sz w:val="20"/>
          <w:szCs w:val="20"/>
        </w:rPr>
        <w:t>können in einem bestehenden Schema (</w:t>
      </w:r>
      <w:proofErr w:type="spellStart"/>
      <w:r>
        <w:rPr>
          <w:sz w:val="20"/>
          <w:szCs w:val="20"/>
        </w:rPr>
        <w:t>sakila</w:t>
      </w:r>
      <w:proofErr w:type="spellEnd"/>
      <w:r>
        <w:rPr>
          <w:sz w:val="20"/>
          <w:szCs w:val="20"/>
        </w:rPr>
        <w:t>) Abfragen (inkl. Joins) in SQL formulieren</w:t>
      </w:r>
    </w:p>
    <w:p w14:paraId="7F1E6BD5" w14:textId="2D67F284" w:rsidR="00D80D8A" w:rsidRDefault="00D80D8A" w:rsidP="00CC3B26">
      <w:pPr>
        <w:pStyle w:val="Listenabsatz"/>
        <w:numPr>
          <w:ilvl w:val="0"/>
          <w:numId w:val="3"/>
        </w:numPr>
        <w:spacing w:before="60" w:after="6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können </w:t>
      </w:r>
      <w:r w:rsidR="004D457C">
        <w:rPr>
          <w:sz w:val="20"/>
          <w:szCs w:val="20"/>
        </w:rPr>
        <w:t>CRUD-Operationen</w:t>
      </w:r>
      <w:r>
        <w:rPr>
          <w:sz w:val="20"/>
          <w:szCs w:val="20"/>
        </w:rPr>
        <w:t xml:space="preserve"> in einer bestehenden DB formulieren und ausführen</w:t>
      </w:r>
    </w:p>
    <w:p w14:paraId="5CCB2FF4" w14:textId="77777777" w:rsidR="00D80D8A" w:rsidRDefault="00D80D8A" w:rsidP="00CC3B26">
      <w:pPr>
        <w:pStyle w:val="Listenabsatz"/>
        <w:numPr>
          <w:ilvl w:val="0"/>
          <w:numId w:val="3"/>
        </w:numPr>
        <w:spacing w:before="60" w:after="6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können </w:t>
      </w:r>
      <w:proofErr w:type="spellStart"/>
      <w:r>
        <w:rPr>
          <w:sz w:val="20"/>
          <w:szCs w:val="20"/>
        </w:rPr>
        <w:t>Functions</w:t>
      </w:r>
      <w:proofErr w:type="spellEnd"/>
      <w:r>
        <w:rPr>
          <w:sz w:val="20"/>
          <w:szCs w:val="20"/>
        </w:rPr>
        <w:t xml:space="preserve">, Views und </w:t>
      </w:r>
      <w:proofErr w:type="spellStart"/>
      <w:r>
        <w:rPr>
          <w:sz w:val="20"/>
          <w:szCs w:val="20"/>
        </w:rPr>
        <w:t>Stored-Procedures</w:t>
      </w:r>
      <w:proofErr w:type="spellEnd"/>
      <w:r>
        <w:rPr>
          <w:sz w:val="20"/>
          <w:szCs w:val="20"/>
        </w:rPr>
        <w:t xml:space="preserve"> erstellen</w:t>
      </w:r>
    </w:p>
    <w:p w14:paraId="237A9679" w14:textId="6E1F8C0A" w:rsidR="00D80D8A" w:rsidRDefault="00D80D8A" w:rsidP="00CC3B26">
      <w:pPr>
        <w:pStyle w:val="Listenabsatz"/>
        <w:numPr>
          <w:ilvl w:val="0"/>
          <w:numId w:val="3"/>
        </w:numPr>
        <w:spacing w:before="60" w:after="60" w:line="240" w:lineRule="auto"/>
        <w:rPr>
          <w:sz w:val="20"/>
          <w:szCs w:val="20"/>
        </w:rPr>
      </w:pPr>
      <w:r>
        <w:rPr>
          <w:sz w:val="20"/>
          <w:szCs w:val="20"/>
        </w:rPr>
        <w:t>können eine eigenes Schema entwerfen und DB-Objekte mit SQL (DDL) erstellen, erweitern, ändern und löschen</w:t>
      </w:r>
    </w:p>
    <w:p w14:paraId="35DCAE82" w14:textId="7E5FE4A6" w:rsidR="00D80D8A" w:rsidRPr="00D80D8A" w:rsidRDefault="00D80D8A" w:rsidP="00CC3B26">
      <w:pPr>
        <w:pStyle w:val="Listenabsatz"/>
        <w:numPr>
          <w:ilvl w:val="0"/>
          <w:numId w:val="3"/>
        </w:numPr>
        <w:spacing w:before="60" w:after="60" w:line="240" w:lineRule="auto"/>
        <w:rPr>
          <w:sz w:val="20"/>
          <w:szCs w:val="20"/>
        </w:rPr>
      </w:pPr>
      <w:r>
        <w:rPr>
          <w:sz w:val="20"/>
          <w:szCs w:val="20"/>
        </w:rPr>
        <w:t>von Python aus auf ein Schema zugreifen und Abfragen auslösen</w:t>
      </w:r>
    </w:p>
    <w:p w14:paraId="72B51669" w14:textId="42F8A8C5" w:rsidR="00A528A2" w:rsidRDefault="00A528A2" w:rsidP="00951AE3">
      <w:pPr>
        <w:spacing w:before="60" w:after="60" w:line="240" w:lineRule="auto"/>
        <w:rPr>
          <w:sz w:val="20"/>
          <w:szCs w:val="20"/>
        </w:rPr>
      </w:pPr>
    </w:p>
    <w:tbl>
      <w:tblPr>
        <w:tblW w:w="5000" w:type="pct"/>
        <w:jc w:val="center"/>
        <w:tblCellMar>
          <w:left w:w="93" w:type="dxa"/>
        </w:tblCellMar>
        <w:tblLook w:val="0000" w:firstRow="0" w:lastRow="0" w:firstColumn="0" w:lastColumn="0" w:noHBand="0" w:noVBand="0"/>
      </w:tblPr>
      <w:tblGrid>
        <w:gridCol w:w="9060"/>
      </w:tblGrid>
      <w:tr w:rsidR="00A528A2" w:rsidRPr="00DB0077" w14:paraId="45EC8B1F" w14:textId="77777777" w:rsidTr="00614BDF">
        <w:trPr>
          <w:trHeight w:val="340"/>
          <w:jc w:val="center"/>
        </w:trPr>
        <w:tc>
          <w:tcPr>
            <w:tcW w:w="500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50BEE1E2" w14:textId="418054B5" w:rsidR="00A528A2" w:rsidRPr="003B21BA" w:rsidRDefault="00A528A2" w:rsidP="0029604B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</w:rPr>
            </w:pPr>
            <w:r w:rsidRPr="003B21BA">
              <w:rPr>
                <w:rFonts w:cs="Arial"/>
                <w:b/>
                <w:sz w:val="20"/>
                <w:szCs w:val="20"/>
              </w:rPr>
              <w:t>Lehr- und Lernmethoden</w:t>
            </w:r>
          </w:p>
        </w:tc>
      </w:tr>
    </w:tbl>
    <w:p w14:paraId="280E7256" w14:textId="44610896" w:rsidR="00D80D8A" w:rsidRDefault="00D80D8A" w:rsidP="00CC3B26">
      <w:pPr>
        <w:pStyle w:val="Listenabsatz"/>
        <w:numPr>
          <w:ilvl w:val="0"/>
          <w:numId w:val="4"/>
        </w:numPr>
        <w:spacing w:before="60" w:after="60" w:line="240" w:lineRule="auto"/>
        <w:rPr>
          <w:sz w:val="20"/>
          <w:szCs w:val="20"/>
        </w:rPr>
      </w:pPr>
      <w:r w:rsidRPr="00D80D8A">
        <w:rPr>
          <w:sz w:val="20"/>
          <w:szCs w:val="20"/>
        </w:rPr>
        <w:t>Stoffvermittlung Frontalunterricht, Übungen lösen im Präsenzunterricht und Selbststudium</w:t>
      </w:r>
    </w:p>
    <w:p w14:paraId="59932BD9" w14:textId="55A90E87" w:rsidR="00877BB0" w:rsidRPr="00D80D8A" w:rsidRDefault="00877BB0" w:rsidP="00CC3B26">
      <w:pPr>
        <w:pStyle w:val="Listenabsatz"/>
        <w:numPr>
          <w:ilvl w:val="0"/>
          <w:numId w:val="4"/>
        </w:numPr>
        <w:spacing w:before="60" w:after="60" w:line="240" w:lineRule="auto"/>
        <w:rPr>
          <w:sz w:val="20"/>
          <w:szCs w:val="20"/>
        </w:rPr>
      </w:pPr>
      <w:r w:rsidRPr="00AB6701">
        <w:rPr>
          <w:b/>
          <w:bCs/>
          <w:sz w:val="20"/>
          <w:szCs w:val="20"/>
        </w:rPr>
        <w:t>Formative Lernkontrolle:</w:t>
      </w:r>
      <w:r>
        <w:rPr>
          <w:sz w:val="20"/>
          <w:szCs w:val="20"/>
        </w:rPr>
        <w:t xml:space="preserve"> Basierend auf dem Referenz-Schema (</w:t>
      </w:r>
      <w:proofErr w:type="spellStart"/>
      <w:r>
        <w:rPr>
          <w:sz w:val="20"/>
          <w:szCs w:val="20"/>
        </w:rPr>
        <w:t>sa</w:t>
      </w:r>
      <w:r w:rsidR="00D740D3">
        <w:rPr>
          <w:sz w:val="20"/>
          <w:szCs w:val="20"/>
        </w:rPr>
        <w:t>k</w:t>
      </w:r>
      <w:r>
        <w:rPr>
          <w:sz w:val="20"/>
          <w:szCs w:val="20"/>
        </w:rPr>
        <w:t>ila</w:t>
      </w:r>
      <w:proofErr w:type="spellEnd"/>
      <w:r>
        <w:rPr>
          <w:sz w:val="20"/>
          <w:szCs w:val="20"/>
        </w:rPr>
        <w:t xml:space="preserve">) </w:t>
      </w:r>
      <w:r w:rsidR="001A2C5A">
        <w:rPr>
          <w:sz w:val="20"/>
          <w:szCs w:val="20"/>
        </w:rPr>
        <w:t>im</w:t>
      </w:r>
      <w:r w:rsidR="00AB6701">
        <w:rPr>
          <w:sz w:val="20"/>
          <w:szCs w:val="20"/>
        </w:rPr>
        <w:t xml:space="preserve"> </w:t>
      </w:r>
      <w:r w:rsidR="004D457C">
        <w:rPr>
          <w:sz w:val="20"/>
          <w:szCs w:val="20"/>
        </w:rPr>
        <w:t>DBMS-System</w:t>
      </w:r>
      <w:r w:rsidR="00AB6701">
        <w:rPr>
          <w:sz w:val="20"/>
          <w:szCs w:val="20"/>
        </w:rPr>
        <w:t xml:space="preserve"> MySQL </w:t>
      </w:r>
      <w:r>
        <w:rPr>
          <w:sz w:val="20"/>
          <w:szCs w:val="20"/>
        </w:rPr>
        <w:t xml:space="preserve">müssen die </w:t>
      </w:r>
      <w:r w:rsidR="00AB6701">
        <w:rPr>
          <w:sz w:val="20"/>
          <w:szCs w:val="20"/>
        </w:rPr>
        <w:t>Studierenden zur</w:t>
      </w:r>
      <w:r>
        <w:rPr>
          <w:sz w:val="20"/>
          <w:szCs w:val="20"/>
        </w:rPr>
        <w:t xml:space="preserve"> Vorbereitung auf den Leistungsnachweis Fragenstellungen implementieren</w:t>
      </w:r>
      <w:r w:rsidR="00AB6701">
        <w:rPr>
          <w:sz w:val="20"/>
          <w:szCs w:val="20"/>
        </w:rPr>
        <w:t xml:space="preserve"> und die Resultate selbständig überprüfen.</w:t>
      </w:r>
    </w:p>
    <w:p w14:paraId="6E795307" w14:textId="7BEA1CA1" w:rsidR="00A528A2" w:rsidRDefault="00A528A2" w:rsidP="00A528A2">
      <w:pPr>
        <w:spacing w:before="60" w:after="60" w:line="240" w:lineRule="auto"/>
        <w:rPr>
          <w:sz w:val="20"/>
          <w:szCs w:val="20"/>
        </w:rPr>
      </w:pPr>
    </w:p>
    <w:tbl>
      <w:tblPr>
        <w:tblStyle w:val="Tabellenraster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60"/>
      </w:tblGrid>
      <w:tr w:rsidR="006D7F0B" w:rsidRPr="006D7F0B" w14:paraId="31703B3F" w14:textId="77777777" w:rsidTr="006D7F0B">
        <w:tc>
          <w:tcPr>
            <w:tcW w:w="9060" w:type="dxa"/>
            <w:shd w:val="clear" w:color="auto" w:fill="D9D9D9" w:themeFill="background1" w:themeFillShade="D9"/>
          </w:tcPr>
          <w:p w14:paraId="1D6B1E25" w14:textId="77777777" w:rsidR="006D7F0B" w:rsidRPr="006D7F0B" w:rsidRDefault="006D7F0B" w:rsidP="00250B88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</w:rPr>
            </w:pPr>
            <w:r w:rsidRPr="006D7F0B">
              <w:rPr>
                <w:rFonts w:cs="Arial"/>
                <w:b/>
                <w:sz w:val="20"/>
                <w:szCs w:val="20"/>
              </w:rPr>
              <w:t>Leistungsnachweise</w:t>
            </w:r>
          </w:p>
        </w:tc>
      </w:tr>
    </w:tbl>
    <w:p w14:paraId="047D43F8" w14:textId="65331E70" w:rsidR="00E61706" w:rsidRPr="006453F5" w:rsidRDefault="00D80D8A" w:rsidP="006453F5">
      <w:pPr>
        <w:spacing w:before="60" w:after="60" w:line="240" w:lineRule="auto"/>
        <w:rPr>
          <w:sz w:val="20"/>
          <w:szCs w:val="20"/>
        </w:rPr>
      </w:pPr>
      <w:r w:rsidRPr="006453F5">
        <w:rPr>
          <w:sz w:val="20"/>
          <w:szCs w:val="20"/>
        </w:rPr>
        <w:t>2 schr</w:t>
      </w:r>
      <w:r w:rsidR="007E576F" w:rsidRPr="006453F5">
        <w:rPr>
          <w:sz w:val="20"/>
          <w:szCs w:val="20"/>
        </w:rPr>
        <w:t xml:space="preserve">iftliche, handlungsorientierte </w:t>
      </w:r>
      <w:r w:rsidR="00461CD5" w:rsidRPr="006453F5">
        <w:rPr>
          <w:sz w:val="20"/>
          <w:szCs w:val="20"/>
        </w:rPr>
        <w:t xml:space="preserve">Leistungsnachweise via </w:t>
      </w:r>
      <w:proofErr w:type="spellStart"/>
      <w:r w:rsidR="00461CD5" w:rsidRPr="006453F5">
        <w:rPr>
          <w:sz w:val="20"/>
          <w:szCs w:val="20"/>
        </w:rPr>
        <w:t>Moodle</w:t>
      </w:r>
      <w:proofErr w:type="spellEnd"/>
      <w:r w:rsidR="006453F5">
        <w:rPr>
          <w:sz w:val="20"/>
          <w:szCs w:val="20"/>
        </w:rPr>
        <w:t xml:space="preserve">, </w:t>
      </w:r>
      <w:r w:rsidR="00461CD5" w:rsidRPr="006453F5">
        <w:rPr>
          <w:sz w:val="20"/>
          <w:szCs w:val="20"/>
        </w:rPr>
        <w:t>Einzelarbeit</w:t>
      </w:r>
      <w:r w:rsidR="006453F5">
        <w:rPr>
          <w:sz w:val="20"/>
          <w:szCs w:val="20"/>
        </w:rPr>
        <w:t>en</w:t>
      </w:r>
      <w:r w:rsidR="00E61706" w:rsidRPr="006453F5">
        <w:rPr>
          <w:sz w:val="20"/>
          <w:szCs w:val="20"/>
        </w:rPr>
        <w:t xml:space="preserve">, </w:t>
      </w:r>
      <w:r w:rsidR="007E576F" w:rsidRPr="006453F5">
        <w:rPr>
          <w:sz w:val="20"/>
          <w:szCs w:val="20"/>
        </w:rPr>
        <w:t xml:space="preserve">open </w:t>
      </w:r>
      <w:proofErr w:type="spellStart"/>
      <w:r w:rsidR="007E576F" w:rsidRPr="006453F5">
        <w:rPr>
          <w:sz w:val="20"/>
          <w:szCs w:val="20"/>
        </w:rPr>
        <w:t>book</w:t>
      </w:r>
      <w:proofErr w:type="spellEnd"/>
    </w:p>
    <w:p w14:paraId="08187AE6" w14:textId="05DFD0C1" w:rsidR="00881C1D" w:rsidRPr="006453F5" w:rsidRDefault="00D80D8A" w:rsidP="006453F5">
      <w:pPr>
        <w:spacing w:before="60" w:after="60" w:line="240" w:lineRule="auto"/>
        <w:rPr>
          <w:sz w:val="20"/>
          <w:szCs w:val="20"/>
        </w:rPr>
      </w:pPr>
      <w:r w:rsidRPr="006453F5">
        <w:rPr>
          <w:sz w:val="20"/>
          <w:szCs w:val="20"/>
        </w:rPr>
        <w:t>Gewicht</w:t>
      </w:r>
      <w:r w:rsidR="007E576F" w:rsidRPr="006453F5">
        <w:rPr>
          <w:sz w:val="20"/>
          <w:szCs w:val="20"/>
        </w:rPr>
        <w:t>ung</w:t>
      </w:r>
      <w:r w:rsidRPr="006453F5">
        <w:rPr>
          <w:sz w:val="20"/>
          <w:szCs w:val="20"/>
        </w:rPr>
        <w:t>: je 50%</w:t>
      </w:r>
    </w:p>
    <w:p w14:paraId="72791B40" w14:textId="3057B0BE" w:rsidR="00194F3E" w:rsidRPr="006453F5" w:rsidRDefault="00194F3E" w:rsidP="006453F5">
      <w:pPr>
        <w:spacing w:before="60" w:after="60" w:line="240" w:lineRule="auto"/>
        <w:rPr>
          <w:sz w:val="20"/>
          <w:szCs w:val="20"/>
        </w:rPr>
      </w:pPr>
      <w:r w:rsidRPr="006453F5">
        <w:rPr>
          <w:sz w:val="20"/>
          <w:szCs w:val="20"/>
        </w:rPr>
        <w:t>Zeitbegrenzung:</w:t>
      </w:r>
    </w:p>
    <w:p w14:paraId="6ACFBBCA" w14:textId="57134B23" w:rsidR="00194F3E" w:rsidRPr="006453F5" w:rsidRDefault="00194F3E" w:rsidP="006453F5">
      <w:pPr>
        <w:spacing w:before="60" w:after="60" w:line="240" w:lineRule="auto"/>
        <w:ind w:left="720"/>
        <w:rPr>
          <w:sz w:val="20"/>
          <w:szCs w:val="20"/>
        </w:rPr>
      </w:pPr>
      <w:r w:rsidRPr="006453F5">
        <w:rPr>
          <w:sz w:val="20"/>
          <w:szCs w:val="20"/>
        </w:rPr>
        <w:t>1.Leistungsnachweis:</w:t>
      </w:r>
      <w:r w:rsidRPr="006453F5">
        <w:rPr>
          <w:sz w:val="20"/>
          <w:szCs w:val="20"/>
        </w:rPr>
        <w:tab/>
      </w:r>
      <w:r w:rsidR="00D740D3">
        <w:rPr>
          <w:sz w:val="20"/>
          <w:szCs w:val="20"/>
        </w:rPr>
        <w:t>9</w:t>
      </w:r>
      <w:r w:rsidRPr="006453F5">
        <w:rPr>
          <w:sz w:val="20"/>
          <w:szCs w:val="20"/>
        </w:rPr>
        <w:t>0’</w:t>
      </w:r>
    </w:p>
    <w:p w14:paraId="2670B865" w14:textId="2C8D3E05" w:rsidR="00194F3E" w:rsidRPr="006453F5" w:rsidRDefault="00194F3E" w:rsidP="006453F5">
      <w:pPr>
        <w:spacing w:before="60" w:after="60" w:line="240" w:lineRule="auto"/>
        <w:ind w:left="720"/>
        <w:rPr>
          <w:sz w:val="20"/>
          <w:szCs w:val="20"/>
        </w:rPr>
      </w:pPr>
      <w:r w:rsidRPr="006453F5">
        <w:rPr>
          <w:sz w:val="20"/>
          <w:szCs w:val="20"/>
        </w:rPr>
        <w:t>2.Leistungsnachweis:</w:t>
      </w:r>
      <w:r w:rsidRPr="006453F5">
        <w:rPr>
          <w:sz w:val="20"/>
          <w:szCs w:val="20"/>
        </w:rPr>
        <w:tab/>
        <w:t>3h</w:t>
      </w:r>
    </w:p>
    <w:p w14:paraId="107A3ABF" w14:textId="7139ED4D" w:rsidR="00A360F6" w:rsidRDefault="00A360F6" w:rsidP="00A528A2">
      <w:pPr>
        <w:spacing w:before="60" w:after="60" w:line="240" w:lineRule="auto"/>
        <w:rPr>
          <w:sz w:val="20"/>
          <w:szCs w:val="20"/>
        </w:rPr>
      </w:pPr>
    </w:p>
    <w:p w14:paraId="56519324" w14:textId="77777777" w:rsidR="00881C1D" w:rsidRDefault="00881C1D" w:rsidP="00A528A2">
      <w:pPr>
        <w:spacing w:before="60" w:after="60" w:line="240" w:lineRule="auto"/>
        <w:rPr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14BDF" w:rsidRPr="00614BDF" w14:paraId="61C6E331" w14:textId="77777777" w:rsidTr="00614BDF">
        <w:tc>
          <w:tcPr>
            <w:tcW w:w="9060" w:type="dxa"/>
            <w:shd w:val="clear" w:color="auto" w:fill="D9D9D9" w:themeFill="background1" w:themeFillShade="D9"/>
          </w:tcPr>
          <w:p w14:paraId="32EDA45A" w14:textId="65C73D37" w:rsidR="00614BDF" w:rsidRPr="00614BDF" w:rsidRDefault="00377BAF" w:rsidP="000E61E4">
            <w:pPr>
              <w:spacing w:before="60" w:after="6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Lehrmittel</w:t>
            </w:r>
          </w:p>
        </w:tc>
      </w:tr>
    </w:tbl>
    <w:p w14:paraId="51AB831F" w14:textId="77777777" w:rsidR="00D80D8A" w:rsidRPr="00614BDF" w:rsidRDefault="00D80D8A" w:rsidP="00D80D8A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Empfohlen</w:t>
      </w:r>
    </w:p>
    <w:p w14:paraId="10AD00AD" w14:textId="3FEE06F3" w:rsidR="00E82548" w:rsidRPr="001A2C5A" w:rsidRDefault="00D80D8A" w:rsidP="001A2C5A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proofErr w:type="spellStart"/>
      <w:r>
        <w:rPr>
          <w:sz w:val="20"/>
          <w:szCs w:val="20"/>
        </w:rPr>
        <w:t>Moodle</w:t>
      </w:r>
      <w:proofErr w:type="spellEnd"/>
      <w:r>
        <w:rPr>
          <w:sz w:val="20"/>
          <w:szCs w:val="20"/>
        </w:rPr>
        <w:t>-Kurs mit Links zu Online-Tutorials</w:t>
      </w:r>
      <w:r w:rsidR="00E82548">
        <w:br w:type="page"/>
      </w:r>
    </w:p>
    <w:tbl>
      <w:tblPr>
        <w:tblW w:w="5000" w:type="pct"/>
        <w:jc w:val="center"/>
        <w:tblCellMar>
          <w:left w:w="93" w:type="dxa"/>
        </w:tblCellMar>
        <w:tblLook w:val="0000" w:firstRow="0" w:lastRow="0" w:firstColumn="0" w:lastColumn="0" w:noHBand="0" w:noVBand="0"/>
      </w:tblPr>
      <w:tblGrid>
        <w:gridCol w:w="1502"/>
        <w:gridCol w:w="7558"/>
      </w:tblGrid>
      <w:tr w:rsidR="00902D56" w:rsidRPr="001673DC" w14:paraId="0516F77F" w14:textId="77777777" w:rsidTr="00471BAE">
        <w:trPr>
          <w:trHeight w:val="340"/>
          <w:jc w:val="center"/>
        </w:trPr>
        <w:tc>
          <w:tcPr>
            <w:tcW w:w="5000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3279C8BE" w14:textId="283CAA1B" w:rsidR="00902D56" w:rsidRPr="007E576F" w:rsidRDefault="007E576F" w:rsidP="007E576F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lastRenderedPageBreak/>
              <w:t xml:space="preserve">Thema Block 1: </w:t>
            </w:r>
            <w:r w:rsidR="006260B6" w:rsidRPr="007E576F">
              <w:rPr>
                <w:rFonts w:cs="Arial"/>
                <w:b/>
                <w:sz w:val="20"/>
                <w:szCs w:val="20"/>
              </w:rPr>
              <w:t>ERD</w:t>
            </w:r>
          </w:p>
        </w:tc>
      </w:tr>
      <w:tr w:rsidR="00D840ED" w:rsidRPr="001673DC" w14:paraId="2A7031D1" w14:textId="77777777" w:rsidTr="0021442D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57B65FA3" w14:textId="28CDD3B9" w:rsidR="00D840ED" w:rsidRPr="00F364EC" w:rsidRDefault="00D840ED" w:rsidP="00951AE3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F364EC">
              <w:rPr>
                <w:rFonts w:cs="Arial"/>
                <w:sz w:val="20"/>
                <w:szCs w:val="20"/>
              </w:rPr>
              <w:t>Datum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625D2563" w14:textId="63DE82C3" w:rsidR="00D840ED" w:rsidRPr="00D840ED" w:rsidRDefault="00DA4B05" w:rsidP="00DA4B05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</w:t>
            </w:r>
            <w:r w:rsidR="004D457C">
              <w:rPr>
                <w:rFonts w:cs="Arial"/>
                <w:sz w:val="20"/>
                <w:szCs w:val="20"/>
              </w:rPr>
              <w:t>i</w:t>
            </w:r>
            <w:r w:rsidR="00D07298">
              <w:rPr>
                <w:rFonts w:cs="Arial"/>
                <w:sz w:val="20"/>
                <w:szCs w:val="20"/>
              </w:rPr>
              <w:t xml:space="preserve"> 1</w:t>
            </w:r>
            <w:r w:rsidR="005444B2">
              <w:rPr>
                <w:rFonts w:cs="Arial"/>
                <w:sz w:val="20"/>
                <w:szCs w:val="20"/>
              </w:rPr>
              <w:t>0</w:t>
            </w:r>
            <w:r w:rsidR="00D07298">
              <w:rPr>
                <w:rFonts w:cs="Arial"/>
                <w:sz w:val="20"/>
                <w:szCs w:val="20"/>
              </w:rPr>
              <w:t>.3.2</w:t>
            </w:r>
            <w:r w:rsidR="005444B2">
              <w:rPr>
                <w:rFonts w:cs="Arial"/>
                <w:sz w:val="20"/>
                <w:szCs w:val="20"/>
              </w:rPr>
              <w:t>6</w:t>
            </w:r>
          </w:p>
        </w:tc>
      </w:tr>
      <w:tr w:rsidR="00D840ED" w:rsidRPr="001673DC" w14:paraId="1099CAC4" w14:textId="77777777" w:rsidTr="0021442D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651725B7" w14:textId="77A073AC" w:rsidR="00D840ED" w:rsidRPr="00F364EC" w:rsidRDefault="00D840ED" w:rsidP="00951AE3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F364EC">
              <w:rPr>
                <w:rFonts w:cs="Arial"/>
                <w:sz w:val="20"/>
                <w:szCs w:val="20"/>
              </w:rPr>
              <w:t>Zeit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5048B6CE" w14:textId="06F9EEDA" w:rsidR="00D840ED" w:rsidRDefault="005444B2" w:rsidP="00951AE3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09:00 – 12:15</w:t>
            </w:r>
          </w:p>
        </w:tc>
      </w:tr>
    </w:tbl>
    <w:p w14:paraId="27B5D342" w14:textId="5BBFB050" w:rsidR="00AC46EB" w:rsidRPr="00614BDF" w:rsidRDefault="00AC46EB" w:rsidP="00AC46EB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Vorbereitung</w:t>
      </w:r>
    </w:p>
    <w:p w14:paraId="05764161" w14:textId="616A777A" w:rsidR="00AC46EB" w:rsidRPr="006D7F0B" w:rsidRDefault="006260B6" w:rsidP="00CC3B26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 xml:space="preserve">Installation MySQL </w:t>
      </w:r>
      <w:proofErr w:type="spellStart"/>
      <w:r>
        <w:rPr>
          <w:sz w:val="20"/>
          <w:szCs w:val="20"/>
        </w:rPr>
        <w:t>inkl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sakila</w:t>
      </w:r>
      <w:proofErr w:type="spellEnd"/>
      <w:r>
        <w:rPr>
          <w:sz w:val="20"/>
          <w:szCs w:val="20"/>
        </w:rPr>
        <w:t xml:space="preserve"> Schema</w:t>
      </w:r>
    </w:p>
    <w:p w14:paraId="24B6D4C5" w14:textId="77777777" w:rsidR="00AC46EB" w:rsidRDefault="00AC46EB" w:rsidP="00AC46EB">
      <w:pPr>
        <w:spacing w:before="60" w:after="60" w:line="240" w:lineRule="auto"/>
        <w:rPr>
          <w:sz w:val="20"/>
          <w:szCs w:val="20"/>
        </w:rPr>
      </w:pPr>
    </w:p>
    <w:p w14:paraId="553F2D35" w14:textId="4FB50DF8" w:rsidR="00E8130D" w:rsidRPr="00614BDF" w:rsidRDefault="00AC46EB" w:rsidP="00AC46EB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Inhalte</w:t>
      </w:r>
      <w:r w:rsidR="00E8130D">
        <w:rPr>
          <w:bCs/>
          <w:sz w:val="20"/>
          <w:szCs w:val="20"/>
          <w:u w:val="single"/>
        </w:rPr>
        <w:t xml:space="preserve"> (Folien 1-20)</w:t>
      </w:r>
    </w:p>
    <w:p w14:paraId="3C834BC6" w14:textId="505104EF" w:rsidR="00AC46EB" w:rsidRDefault="006260B6" w:rsidP="00CC3B26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 xml:space="preserve">Reverse-Engineering von </w:t>
      </w:r>
      <w:proofErr w:type="spellStart"/>
      <w:r>
        <w:rPr>
          <w:sz w:val="20"/>
          <w:szCs w:val="20"/>
        </w:rPr>
        <w:t>sakila</w:t>
      </w:r>
      <w:proofErr w:type="spellEnd"/>
      <w:r>
        <w:rPr>
          <w:sz w:val="20"/>
          <w:szCs w:val="20"/>
        </w:rPr>
        <w:t xml:space="preserve"> mit der </w:t>
      </w:r>
      <w:proofErr w:type="spellStart"/>
      <w:r>
        <w:rPr>
          <w:sz w:val="20"/>
          <w:szCs w:val="20"/>
        </w:rPr>
        <w:t>Workbench</w:t>
      </w:r>
      <w:proofErr w:type="spellEnd"/>
    </w:p>
    <w:p w14:paraId="557A4FB7" w14:textId="31A38272" w:rsidR="006260B6" w:rsidRDefault="006260B6" w:rsidP="00CC3B26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 xml:space="preserve">DDL und </w:t>
      </w:r>
      <w:proofErr w:type="gramStart"/>
      <w:r>
        <w:rPr>
          <w:sz w:val="20"/>
          <w:szCs w:val="20"/>
        </w:rPr>
        <w:t>DML Aktionen</w:t>
      </w:r>
      <w:proofErr w:type="gramEnd"/>
      <w:r>
        <w:rPr>
          <w:sz w:val="20"/>
          <w:szCs w:val="20"/>
        </w:rPr>
        <w:t xml:space="preserve"> mit </w:t>
      </w:r>
      <w:proofErr w:type="spellStart"/>
      <w:r>
        <w:rPr>
          <w:sz w:val="20"/>
          <w:szCs w:val="20"/>
        </w:rPr>
        <w:t>Workbench</w:t>
      </w:r>
      <w:proofErr w:type="spellEnd"/>
      <w:r>
        <w:rPr>
          <w:sz w:val="20"/>
          <w:szCs w:val="20"/>
        </w:rPr>
        <w:t xml:space="preserve"> via GUI ausführen</w:t>
      </w:r>
    </w:p>
    <w:p w14:paraId="6E64370F" w14:textId="7226D102" w:rsidR="00DA5241" w:rsidRDefault="00DA5241" w:rsidP="00CC3B26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Datentype</w:t>
      </w:r>
    </w:p>
    <w:p w14:paraId="26EA8147" w14:textId="2680F006" w:rsidR="00F929B2" w:rsidRDefault="00F929B2" w:rsidP="00CC3B26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  <w:lang w:val="en-US"/>
        </w:rPr>
      </w:pPr>
      <w:r w:rsidRPr="00F929B2">
        <w:rPr>
          <w:sz w:val="20"/>
          <w:szCs w:val="20"/>
          <w:lang w:val="en-US"/>
        </w:rPr>
        <w:t>Primary key (Unique, Not Null)</w:t>
      </w:r>
    </w:p>
    <w:p w14:paraId="3B84EB73" w14:textId="0CA04058" w:rsidR="00F929B2" w:rsidRPr="00F929B2" w:rsidRDefault="00F929B2" w:rsidP="00CC3B26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ERD-</w:t>
      </w:r>
      <w:proofErr w:type="spellStart"/>
      <w:r>
        <w:rPr>
          <w:sz w:val="20"/>
          <w:szCs w:val="20"/>
          <w:lang w:val="en-US"/>
        </w:rPr>
        <w:t>Symbolik</w:t>
      </w:r>
      <w:proofErr w:type="spellEnd"/>
    </w:p>
    <w:p w14:paraId="06634AA4" w14:textId="0488E19B" w:rsidR="0021442D" w:rsidRPr="00F929B2" w:rsidRDefault="0021442D" w:rsidP="00951AE3">
      <w:pPr>
        <w:spacing w:before="60" w:after="60" w:line="240" w:lineRule="auto"/>
        <w:rPr>
          <w:color w:val="auto"/>
          <w:sz w:val="20"/>
          <w:szCs w:val="20"/>
          <w:lang w:val="en-US"/>
        </w:rPr>
      </w:pPr>
    </w:p>
    <w:p w14:paraId="40DDF1FD" w14:textId="30EBDE0F" w:rsidR="00AC46EB" w:rsidRPr="00614BDF" w:rsidRDefault="00AC46EB" w:rsidP="00AC46EB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Nachbereitung</w:t>
      </w:r>
    </w:p>
    <w:p w14:paraId="1D995180" w14:textId="32D0E535" w:rsidR="00AC46EB" w:rsidRPr="006260B6" w:rsidRDefault="006260B6" w:rsidP="00CC3B26">
      <w:pPr>
        <w:pStyle w:val="Listenabsatz"/>
        <w:numPr>
          <w:ilvl w:val="0"/>
          <w:numId w:val="5"/>
        </w:numPr>
        <w:spacing w:before="60" w:after="6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Eigenes </w:t>
      </w:r>
      <w:r w:rsidR="004207E4">
        <w:rPr>
          <w:sz w:val="20"/>
          <w:szCs w:val="20"/>
        </w:rPr>
        <w:t xml:space="preserve">durch </w:t>
      </w:r>
      <w:r w:rsidR="004207E4" w:rsidRPr="00B03496">
        <w:rPr>
          <w:b/>
          <w:i/>
          <w:sz w:val="20"/>
          <w:szCs w:val="20"/>
        </w:rPr>
        <w:t>Reverse Engineering</w:t>
      </w:r>
      <w:r w:rsidR="004207E4">
        <w:rPr>
          <w:sz w:val="20"/>
          <w:szCs w:val="20"/>
        </w:rPr>
        <w:t xml:space="preserve"> produziertes </w:t>
      </w:r>
      <w:r>
        <w:rPr>
          <w:sz w:val="20"/>
          <w:szCs w:val="20"/>
        </w:rPr>
        <w:t xml:space="preserve">ERD von </w:t>
      </w:r>
      <w:proofErr w:type="spellStart"/>
      <w:r>
        <w:rPr>
          <w:sz w:val="20"/>
          <w:szCs w:val="20"/>
        </w:rPr>
        <w:t>sakila</w:t>
      </w:r>
      <w:proofErr w:type="spellEnd"/>
      <w:r>
        <w:rPr>
          <w:sz w:val="20"/>
          <w:szCs w:val="20"/>
        </w:rPr>
        <w:t xml:space="preserve"> ergänzen</w:t>
      </w:r>
    </w:p>
    <w:p w14:paraId="1243BA5F" w14:textId="77777777" w:rsidR="00AC46EB" w:rsidRDefault="00AC46EB" w:rsidP="00951AE3">
      <w:pPr>
        <w:spacing w:before="60" w:after="60" w:line="240" w:lineRule="auto"/>
        <w:rPr>
          <w:color w:val="auto"/>
          <w:sz w:val="20"/>
          <w:szCs w:val="20"/>
        </w:rPr>
      </w:pPr>
    </w:p>
    <w:p w14:paraId="2EFBE4E0" w14:textId="3B6BB1DB" w:rsidR="0021442D" w:rsidRDefault="0021442D" w:rsidP="00951AE3">
      <w:pPr>
        <w:spacing w:before="60" w:after="60" w:line="240" w:lineRule="auto"/>
        <w:rPr>
          <w:color w:val="auto"/>
          <w:sz w:val="20"/>
          <w:szCs w:val="20"/>
        </w:rPr>
      </w:pPr>
    </w:p>
    <w:tbl>
      <w:tblPr>
        <w:tblW w:w="5000" w:type="pct"/>
        <w:jc w:val="center"/>
        <w:tblCellMar>
          <w:left w:w="93" w:type="dxa"/>
        </w:tblCellMar>
        <w:tblLook w:val="0000" w:firstRow="0" w:lastRow="0" w:firstColumn="0" w:lastColumn="0" w:noHBand="0" w:noVBand="0"/>
      </w:tblPr>
      <w:tblGrid>
        <w:gridCol w:w="1502"/>
        <w:gridCol w:w="7558"/>
      </w:tblGrid>
      <w:tr w:rsidR="0021442D" w:rsidRPr="001673DC" w14:paraId="414CA381" w14:textId="77777777" w:rsidTr="009E7E9F">
        <w:trPr>
          <w:trHeight w:val="340"/>
          <w:jc w:val="center"/>
        </w:trPr>
        <w:tc>
          <w:tcPr>
            <w:tcW w:w="5000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28A44736" w14:textId="0F203F2F" w:rsidR="0021442D" w:rsidRPr="007E576F" w:rsidRDefault="007E576F" w:rsidP="00923FB3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Thema Block 2: </w:t>
            </w:r>
            <w:r w:rsidR="00923FB3">
              <w:rPr>
                <w:rFonts w:cs="Arial"/>
                <w:b/>
                <w:sz w:val="20"/>
                <w:szCs w:val="20"/>
              </w:rPr>
              <w:t>CRUD DML (Select, Insert, Update, Delete)</w:t>
            </w:r>
          </w:p>
        </w:tc>
      </w:tr>
      <w:tr w:rsidR="0021442D" w:rsidRPr="001673DC" w14:paraId="1612FE5E" w14:textId="77777777" w:rsidTr="009E7E9F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3429713E" w14:textId="77777777" w:rsidR="0021442D" w:rsidRPr="00F364EC" w:rsidRDefault="0021442D" w:rsidP="009E7E9F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F364EC">
              <w:rPr>
                <w:rFonts w:cs="Arial"/>
                <w:sz w:val="20"/>
                <w:szCs w:val="20"/>
              </w:rPr>
              <w:t>Datum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34EA2826" w14:textId="009CF7B8" w:rsidR="0021442D" w:rsidRPr="00D840ED" w:rsidRDefault="00D07298" w:rsidP="00DA4B05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</w:t>
            </w:r>
            <w:r w:rsidR="004D457C">
              <w:rPr>
                <w:rFonts w:cs="Arial"/>
                <w:sz w:val="20"/>
                <w:szCs w:val="20"/>
              </w:rPr>
              <w:t>i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="005444B2">
              <w:rPr>
                <w:rFonts w:cs="Arial"/>
                <w:sz w:val="20"/>
                <w:szCs w:val="20"/>
              </w:rPr>
              <w:t>17.3.2026</w:t>
            </w:r>
          </w:p>
        </w:tc>
      </w:tr>
      <w:tr w:rsidR="0021442D" w:rsidRPr="001673DC" w14:paraId="703B8C4F" w14:textId="77777777" w:rsidTr="009E7E9F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71B51757" w14:textId="77777777" w:rsidR="0021442D" w:rsidRPr="00F364EC" w:rsidRDefault="0021442D" w:rsidP="009E7E9F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F364EC">
              <w:rPr>
                <w:rFonts w:cs="Arial"/>
                <w:sz w:val="20"/>
                <w:szCs w:val="20"/>
              </w:rPr>
              <w:t>Zeit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4B4D517A" w14:textId="10098A5B" w:rsidR="0021442D" w:rsidRDefault="005444B2" w:rsidP="009E7E9F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09:00 – 12:15</w:t>
            </w:r>
          </w:p>
        </w:tc>
      </w:tr>
    </w:tbl>
    <w:p w14:paraId="1CD1948D" w14:textId="77777777" w:rsidR="00AC46EB" w:rsidRPr="00614BDF" w:rsidRDefault="00AC46EB" w:rsidP="00AC46EB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Vorbereitung</w:t>
      </w:r>
    </w:p>
    <w:p w14:paraId="4524E0E5" w14:textId="13246323" w:rsidR="00AC46EB" w:rsidRDefault="00F26237" w:rsidP="009F1D5A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Folien</w:t>
      </w:r>
      <w:proofErr w:type="spellEnd"/>
      <w:r>
        <w:rPr>
          <w:sz w:val="20"/>
          <w:szCs w:val="20"/>
          <w:lang w:val="en-US"/>
        </w:rPr>
        <w:t xml:space="preserve"> 21 – 29 </w:t>
      </w:r>
      <w:proofErr w:type="spellStart"/>
      <w:r>
        <w:rPr>
          <w:sz w:val="20"/>
          <w:szCs w:val="20"/>
          <w:lang w:val="en-US"/>
        </w:rPr>
        <w:t>studieren</w:t>
      </w:r>
      <w:proofErr w:type="spellEnd"/>
      <w:r>
        <w:rPr>
          <w:sz w:val="20"/>
          <w:szCs w:val="20"/>
          <w:lang w:val="en-US"/>
        </w:rPr>
        <w:t xml:space="preserve"> und </w:t>
      </w:r>
      <w:proofErr w:type="spellStart"/>
      <w:r>
        <w:rPr>
          <w:sz w:val="20"/>
          <w:szCs w:val="20"/>
          <w:lang w:val="en-US"/>
        </w:rPr>
        <w:t>Fragen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notieren</w:t>
      </w:r>
      <w:proofErr w:type="spellEnd"/>
    </w:p>
    <w:p w14:paraId="700A719B" w14:textId="77777777" w:rsidR="00687E4F" w:rsidRPr="00687E4F" w:rsidRDefault="00687E4F" w:rsidP="00687E4F">
      <w:pPr>
        <w:pStyle w:val="Listenabsatz"/>
        <w:spacing w:before="60" w:after="60" w:line="240" w:lineRule="auto"/>
        <w:ind w:left="426"/>
        <w:rPr>
          <w:sz w:val="20"/>
          <w:szCs w:val="20"/>
          <w:lang w:val="en-US"/>
        </w:rPr>
      </w:pPr>
    </w:p>
    <w:p w14:paraId="32D486E9" w14:textId="4220FEE3" w:rsidR="00AC46EB" w:rsidRPr="00614BDF" w:rsidRDefault="00AC46EB" w:rsidP="00AC46EB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Inhalte</w:t>
      </w:r>
    </w:p>
    <w:p w14:paraId="5461006E" w14:textId="77777777" w:rsidR="00F26237" w:rsidRDefault="00F26237" w:rsidP="00687E4F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Fragen beantworten / erklären</w:t>
      </w:r>
    </w:p>
    <w:p w14:paraId="016B4972" w14:textId="5DF157EC" w:rsidR="00687E4F" w:rsidRDefault="00687E4F" w:rsidP="00687E4F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INSERT, UPDATE, DELETE</w:t>
      </w:r>
      <w:r w:rsidR="00F26237">
        <w:rPr>
          <w:sz w:val="20"/>
          <w:szCs w:val="20"/>
        </w:rPr>
        <w:t xml:space="preserve"> mit der </w:t>
      </w:r>
      <w:proofErr w:type="spellStart"/>
      <w:r w:rsidR="00F26237">
        <w:rPr>
          <w:sz w:val="20"/>
          <w:szCs w:val="20"/>
        </w:rPr>
        <w:t>Workbench</w:t>
      </w:r>
      <w:proofErr w:type="spellEnd"/>
    </w:p>
    <w:p w14:paraId="0EC6E6E2" w14:textId="3C3E1E32" w:rsidR="00F26237" w:rsidRPr="006D7F0B" w:rsidRDefault="00F26237" w:rsidP="00687E4F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proofErr w:type="gramStart"/>
      <w:r>
        <w:rPr>
          <w:sz w:val="20"/>
          <w:szCs w:val="20"/>
        </w:rPr>
        <w:t>SQL Scripts</w:t>
      </w:r>
      <w:proofErr w:type="gramEnd"/>
      <w:r>
        <w:rPr>
          <w:sz w:val="20"/>
          <w:szCs w:val="20"/>
        </w:rPr>
        <w:t xml:space="preserve"> ausführen (</w:t>
      </w:r>
      <w:proofErr w:type="spellStart"/>
      <w:r>
        <w:rPr>
          <w:sz w:val="20"/>
          <w:szCs w:val="20"/>
        </w:rPr>
        <w:t>sakila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drop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create</w:t>
      </w:r>
      <w:proofErr w:type="spellEnd"/>
      <w:r>
        <w:rPr>
          <w:sz w:val="20"/>
          <w:szCs w:val="20"/>
        </w:rPr>
        <w:t xml:space="preserve">, Load </w:t>
      </w:r>
      <w:proofErr w:type="spellStart"/>
      <w:r>
        <w:rPr>
          <w:sz w:val="20"/>
          <w:szCs w:val="20"/>
        </w:rPr>
        <w:t>data</w:t>
      </w:r>
      <w:proofErr w:type="spellEnd"/>
      <w:r>
        <w:rPr>
          <w:sz w:val="20"/>
          <w:szCs w:val="20"/>
        </w:rPr>
        <w:t>)</w:t>
      </w:r>
    </w:p>
    <w:p w14:paraId="1E486AB2" w14:textId="6004DDAB" w:rsidR="00AC46EB" w:rsidRDefault="00923FB3" w:rsidP="00CC3B26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SELECT</w:t>
      </w:r>
    </w:p>
    <w:p w14:paraId="6BFDC0F5" w14:textId="7FA8EDAB" w:rsidR="00923FB3" w:rsidRDefault="00923FB3" w:rsidP="00923FB3">
      <w:pPr>
        <w:pStyle w:val="Listenabsatz"/>
        <w:numPr>
          <w:ilvl w:val="1"/>
          <w:numId w:val="2"/>
        </w:numPr>
        <w:spacing w:before="60" w:after="6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AS Alias</w:t>
      </w:r>
      <w:proofErr w:type="gramEnd"/>
    </w:p>
    <w:p w14:paraId="6577113E" w14:textId="23DD6BAA" w:rsidR="00272F5E" w:rsidRDefault="00272F5E" w:rsidP="00923FB3">
      <w:pPr>
        <w:pStyle w:val="Listenabsatz"/>
        <w:numPr>
          <w:ilvl w:val="1"/>
          <w:numId w:val="2"/>
        </w:numPr>
        <w:spacing w:before="60" w:after="60" w:line="240" w:lineRule="auto"/>
        <w:rPr>
          <w:sz w:val="20"/>
          <w:szCs w:val="20"/>
        </w:rPr>
      </w:pPr>
      <w:r>
        <w:rPr>
          <w:sz w:val="20"/>
          <w:szCs w:val="20"/>
        </w:rPr>
        <w:t>DISTINCT</w:t>
      </w:r>
    </w:p>
    <w:p w14:paraId="1F4A9CEC" w14:textId="57ED328E" w:rsidR="00272F5E" w:rsidRPr="00272F5E" w:rsidRDefault="00272F5E" w:rsidP="00272F5E">
      <w:pPr>
        <w:pStyle w:val="Listenabsatz"/>
        <w:numPr>
          <w:ilvl w:val="1"/>
          <w:numId w:val="2"/>
        </w:numPr>
        <w:spacing w:before="60" w:after="60" w:line="240" w:lineRule="auto"/>
        <w:rPr>
          <w:sz w:val="18"/>
          <w:szCs w:val="20"/>
          <w:lang w:val="en-US"/>
        </w:rPr>
      </w:pPr>
      <w:r w:rsidRPr="00272F5E">
        <w:rPr>
          <w:sz w:val="20"/>
          <w:szCs w:val="20"/>
          <w:lang w:val="en-US"/>
        </w:rPr>
        <w:t xml:space="preserve">WHERE </w:t>
      </w:r>
      <w:r w:rsidRPr="00272F5E">
        <w:rPr>
          <w:sz w:val="18"/>
          <w:szCs w:val="20"/>
          <w:lang w:val="en-US"/>
        </w:rPr>
        <w:t xml:space="preserve">(= </w:t>
      </w:r>
      <w:proofErr w:type="gramStart"/>
      <w:r w:rsidRPr="00272F5E">
        <w:rPr>
          <w:sz w:val="18"/>
          <w:szCs w:val="20"/>
          <w:lang w:val="en-US"/>
        </w:rPr>
        <w:t>und !</w:t>
      </w:r>
      <w:proofErr w:type="gramEnd"/>
      <w:r w:rsidRPr="00272F5E">
        <w:rPr>
          <w:sz w:val="18"/>
          <w:szCs w:val="20"/>
          <w:lang w:val="en-US"/>
        </w:rPr>
        <w:t>=, LIKE, NOT NULL, NOT IN, BETWEEN, REGEXP BINARY, AND, OR)</w:t>
      </w:r>
    </w:p>
    <w:p w14:paraId="538DBCC7" w14:textId="10852DB9" w:rsidR="00A94208" w:rsidRDefault="00A94208" w:rsidP="00272F5E">
      <w:pPr>
        <w:pStyle w:val="Listenabsatz"/>
        <w:numPr>
          <w:ilvl w:val="1"/>
          <w:numId w:val="2"/>
        </w:numPr>
        <w:spacing w:before="60" w:after="60" w:line="24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Functions</w:t>
      </w:r>
      <w:proofErr w:type="spellEnd"/>
      <w:r w:rsidR="00980302">
        <w:rPr>
          <w:sz w:val="20"/>
          <w:szCs w:val="20"/>
        </w:rPr>
        <w:t>-Aufrufe</w:t>
      </w:r>
      <w:r w:rsidR="00272F5E">
        <w:rPr>
          <w:sz w:val="20"/>
          <w:szCs w:val="20"/>
        </w:rPr>
        <w:t xml:space="preserve"> (DATE_FORMAT)</w:t>
      </w:r>
    </w:p>
    <w:p w14:paraId="41B95E75" w14:textId="0E304EB0" w:rsidR="00272F5E" w:rsidRDefault="00272F5E" w:rsidP="00272F5E">
      <w:pPr>
        <w:pStyle w:val="Listenabsatz"/>
        <w:numPr>
          <w:ilvl w:val="1"/>
          <w:numId w:val="2"/>
        </w:numPr>
        <w:spacing w:before="60" w:after="60" w:line="240" w:lineRule="auto"/>
        <w:rPr>
          <w:sz w:val="20"/>
          <w:szCs w:val="20"/>
        </w:rPr>
      </w:pPr>
      <w:r>
        <w:rPr>
          <w:sz w:val="20"/>
          <w:szCs w:val="20"/>
        </w:rPr>
        <w:t>ORDER BY</w:t>
      </w:r>
    </w:p>
    <w:p w14:paraId="7F69856B" w14:textId="6E47704E" w:rsidR="00272F5E" w:rsidRDefault="00272F5E" w:rsidP="00272F5E">
      <w:pPr>
        <w:pStyle w:val="Listenabsatz"/>
        <w:numPr>
          <w:ilvl w:val="1"/>
          <w:numId w:val="2"/>
        </w:numPr>
        <w:spacing w:before="60" w:after="60" w:line="240" w:lineRule="auto"/>
        <w:rPr>
          <w:sz w:val="20"/>
          <w:szCs w:val="20"/>
        </w:rPr>
      </w:pPr>
      <w:r>
        <w:rPr>
          <w:sz w:val="20"/>
          <w:szCs w:val="20"/>
        </w:rPr>
        <w:t>GROUP BY</w:t>
      </w:r>
    </w:p>
    <w:p w14:paraId="5B31DE2B" w14:textId="77777777" w:rsidR="00AC46EB" w:rsidRDefault="00AC46EB" w:rsidP="00AC46EB">
      <w:pPr>
        <w:spacing w:before="60" w:after="60" w:line="240" w:lineRule="auto"/>
        <w:rPr>
          <w:color w:val="auto"/>
          <w:sz w:val="20"/>
          <w:szCs w:val="20"/>
        </w:rPr>
      </w:pPr>
    </w:p>
    <w:p w14:paraId="7FB6D702" w14:textId="77777777" w:rsidR="008A7379" w:rsidRDefault="008A7379" w:rsidP="008A7379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Nachbereitung</w:t>
      </w:r>
    </w:p>
    <w:p w14:paraId="362CAC4A" w14:textId="56D87A0C" w:rsidR="008A7379" w:rsidRDefault="008A7379" w:rsidP="00CC3B26">
      <w:pPr>
        <w:pStyle w:val="Listenabsatz"/>
        <w:numPr>
          <w:ilvl w:val="0"/>
          <w:numId w:val="6"/>
        </w:numPr>
        <w:spacing w:before="60" w:after="60" w:line="240" w:lineRule="auto"/>
        <w:rPr>
          <w:bCs/>
          <w:sz w:val="20"/>
          <w:szCs w:val="20"/>
        </w:rPr>
      </w:pPr>
      <w:r w:rsidRPr="008A7379">
        <w:rPr>
          <w:bCs/>
          <w:sz w:val="20"/>
          <w:szCs w:val="20"/>
        </w:rPr>
        <w:t>Aufgaben lösen</w:t>
      </w:r>
      <w:r w:rsidR="00272F5E">
        <w:rPr>
          <w:bCs/>
          <w:sz w:val="20"/>
          <w:szCs w:val="20"/>
        </w:rPr>
        <w:t xml:space="preserve"> (Select, </w:t>
      </w:r>
      <w:proofErr w:type="spellStart"/>
      <w:r w:rsidR="00272F5E">
        <w:rPr>
          <w:bCs/>
          <w:sz w:val="20"/>
          <w:szCs w:val="20"/>
        </w:rPr>
        <w:t>Functions</w:t>
      </w:r>
      <w:proofErr w:type="spellEnd"/>
      <w:r w:rsidR="00272F5E">
        <w:rPr>
          <w:bCs/>
          <w:sz w:val="20"/>
          <w:szCs w:val="20"/>
        </w:rPr>
        <w:t>, Meta-Data)</w:t>
      </w:r>
    </w:p>
    <w:p w14:paraId="19859479" w14:textId="665E56D1" w:rsidR="00980302" w:rsidRDefault="00980302" w:rsidP="008A7379">
      <w:pPr>
        <w:suppressAutoHyphens w:val="0"/>
        <w:spacing w:line="240" w:lineRule="auto"/>
        <w:rPr>
          <w:color w:val="auto"/>
          <w:sz w:val="20"/>
          <w:szCs w:val="20"/>
        </w:rPr>
      </w:pPr>
    </w:p>
    <w:p w14:paraId="4C357B39" w14:textId="77777777" w:rsidR="008A7379" w:rsidRDefault="008A7379" w:rsidP="008A7379">
      <w:pPr>
        <w:suppressAutoHyphens w:val="0"/>
        <w:spacing w:line="240" w:lineRule="auto"/>
        <w:rPr>
          <w:color w:val="auto"/>
          <w:sz w:val="20"/>
          <w:szCs w:val="20"/>
        </w:rPr>
      </w:pPr>
    </w:p>
    <w:p w14:paraId="3AC517BE" w14:textId="758ED565" w:rsidR="00687E4F" w:rsidRDefault="00687E4F">
      <w:pPr>
        <w:suppressAutoHyphens w:val="0"/>
        <w:spacing w:line="240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br w:type="page"/>
      </w:r>
    </w:p>
    <w:tbl>
      <w:tblPr>
        <w:tblW w:w="5000" w:type="pct"/>
        <w:jc w:val="center"/>
        <w:tblCellMar>
          <w:left w:w="93" w:type="dxa"/>
        </w:tblCellMar>
        <w:tblLook w:val="0000" w:firstRow="0" w:lastRow="0" w:firstColumn="0" w:lastColumn="0" w:noHBand="0" w:noVBand="0"/>
      </w:tblPr>
      <w:tblGrid>
        <w:gridCol w:w="1502"/>
        <w:gridCol w:w="7558"/>
      </w:tblGrid>
      <w:tr w:rsidR="0021442D" w:rsidRPr="001673DC" w14:paraId="142A4375" w14:textId="77777777" w:rsidTr="009E7E9F">
        <w:trPr>
          <w:trHeight w:val="340"/>
          <w:jc w:val="center"/>
        </w:trPr>
        <w:tc>
          <w:tcPr>
            <w:tcW w:w="5000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05973072" w14:textId="168B716E" w:rsidR="0021442D" w:rsidRPr="007E576F" w:rsidRDefault="007E576F" w:rsidP="007E576F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lastRenderedPageBreak/>
              <w:t xml:space="preserve">Thema Block 3: </w:t>
            </w:r>
            <w:r w:rsidR="00F929B2" w:rsidRPr="007E576F">
              <w:rPr>
                <w:rFonts w:cs="Arial"/>
                <w:b/>
                <w:sz w:val="20"/>
                <w:szCs w:val="20"/>
              </w:rPr>
              <w:t xml:space="preserve">Normalisierung / </w:t>
            </w:r>
            <w:proofErr w:type="spellStart"/>
            <w:r w:rsidR="00923FB3">
              <w:rPr>
                <w:rFonts w:cs="Arial"/>
                <w:b/>
                <w:sz w:val="20"/>
                <w:szCs w:val="20"/>
              </w:rPr>
              <w:t>Inner</w:t>
            </w:r>
            <w:proofErr w:type="spellEnd"/>
            <w:r w:rsidR="00923FB3">
              <w:rPr>
                <w:rFonts w:cs="Arial"/>
                <w:b/>
                <w:sz w:val="20"/>
                <w:szCs w:val="20"/>
              </w:rPr>
              <w:t xml:space="preserve"> Joins / </w:t>
            </w:r>
            <w:r w:rsidR="00EB467A" w:rsidRPr="007E576F">
              <w:rPr>
                <w:rFonts w:cs="Arial"/>
                <w:b/>
                <w:sz w:val="20"/>
                <w:szCs w:val="20"/>
              </w:rPr>
              <w:t>Outer Joins</w:t>
            </w:r>
            <w:r w:rsidR="00A066C0">
              <w:rPr>
                <w:rFonts w:cs="Arial"/>
                <w:b/>
                <w:sz w:val="20"/>
                <w:szCs w:val="20"/>
              </w:rPr>
              <w:t xml:space="preserve"> / Views</w:t>
            </w:r>
          </w:p>
        </w:tc>
      </w:tr>
      <w:tr w:rsidR="0021442D" w:rsidRPr="001673DC" w14:paraId="1C66A4A5" w14:textId="77777777" w:rsidTr="009E7E9F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346AA244" w14:textId="77777777" w:rsidR="0021442D" w:rsidRPr="00F364EC" w:rsidRDefault="0021442D" w:rsidP="009E7E9F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F364EC">
              <w:rPr>
                <w:rFonts w:cs="Arial"/>
                <w:sz w:val="20"/>
                <w:szCs w:val="20"/>
              </w:rPr>
              <w:t>Datum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79DFDE78" w14:textId="45E65C50" w:rsidR="0021442D" w:rsidRPr="00D840ED" w:rsidRDefault="005444B2" w:rsidP="00DA4B05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Di 24.3.2026</w:t>
            </w:r>
          </w:p>
        </w:tc>
      </w:tr>
      <w:tr w:rsidR="0021442D" w:rsidRPr="001673DC" w14:paraId="6954162E" w14:textId="77777777" w:rsidTr="009E7E9F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28C71BF2" w14:textId="77777777" w:rsidR="0021442D" w:rsidRPr="00F364EC" w:rsidRDefault="0021442D" w:rsidP="009E7E9F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F364EC">
              <w:rPr>
                <w:rFonts w:cs="Arial"/>
                <w:sz w:val="20"/>
                <w:szCs w:val="20"/>
              </w:rPr>
              <w:t>Zeit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7987C9C2" w14:textId="51B21901" w:rsidR="0021442D" w:rsidRPr="005444B2" w:rsidRDefault="005444B2" w:rsidP="009E7E9F">
            <w:pPr>
              <w:spacing w:before="60" w:after="60" w:line="240" w:lineRule="auto"/>
              <w:rPr>
                <w:rFonts w:cs="Arial"/>
                <w:bCs/>
                <w:sz w:val="20"/>
                <w:szCs w:val="20"/>
              </w:rPr>
            </w:pPr>
            <w:r w:rsidRPr="005444B2">
              <w:rPr>
                <w:rFonts w:cs="Arial"/>
                <w:bCs/>
                <w:sz w:val="20"/>
                <w:szCs w:val="20"/>
              </w:rPr>
              <w:t>09:00 – 12:15</w:t>
            </w:r>
          </w:p>
        </w:tc>
      </w:tr>
    </w:tbl>
    <w:p w14:paraId="47C38D61" w14:textId="77777777" w:rsidR="00AC46EB" w:rsidRPr="00614BDF" w:rsidRDefault="00AC46EB" w:rsidP="00AC46EB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Vorbereitung</w:t>
      </w:r>
    </w:p>
    <w:p w14:paraId="34139E1A" w14:textId="60F01628" w:rsidR="00AC46EB" w:rsidRPr="006D7F0B" w:rsidRDefault="00687E4F" w:rsidP="00CC3B26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Was ist normalisieren und welche Konsequenzen hat das auf SQL-Abfragen?</w:t>
      </w:r>
    </w:p>
    <w:p w14:paraId="6FA51971" w14:textId="77777777" w:rsidR="00AC46EB" w:rsidRDefault="00AC46EB" w:rsidP="00AC46EB">
      <w:pPr>
        <w:spacing w:before="60" w:after="60" w:line="240" w:lineRule="auto"/>
        <w:rPr>
          <w:sz w:val="20"/>
          <w:szCs w:val="20"/>
        </w:rPr>
      </w:pPr>
    </w:p>
    <w:p w14:paraId="2BCE07A0" w14:textId="73AC2098" w:rsidR="00AC46EB" w:rsidRPr="00614BDF" w:rsidRDefault="00AC46EB" w:rsidP="00AC46EB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Inhalte</w:t>
      </w:r>
      <w:r w:rsidR="00E8130D">
        <w:rPr>
          <w:bCs/>
          <w:sz w:val="20"/>
          <w:szCs w:val="20"/>
          <w:u w:val="single"/>
        </w:rPr>
        <w:t xml:space="preserve"> (Folien 30 – 38)</w:t>
      </w:r>
    </w:p>
    <w:p w14:paraId="442A58EB" w14:textId="77777777" w:rsidR="00F929B2" w:rsidRDefault="00F929B2" w:rsidP="00CC3B26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Normalisierung</w:t>
      </w:r>
    </w:p>
    <w:p w14:paraId="6958E045" w14:textId="4F0EE174" w:rsidR="00F929B2" w:rsidRDefault="00F929B2" w:rsidP="00CC3B26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Joins</w:t>
      </w:r>
    </w:p>
    <w:p w14:paraId="08EC0D84" w14:textId="43909A47" w:rsidR="00272F5E" w:rsidRDefault="00687E4F" w:rsidP="00687E4F">
      <w:pPr>
        <w:pStyle w:val="Listenabsatz"/>
        <w:numPr>
          <w:ilvl w:val="1"/>
          <w:numId w:val="2"/>
        </w:numPr>
        <w:spacing w:before="60" w:after="60" w:line="24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Inner</w:t>
      </w:r>
      <w:proofErr w:type="spellEnd"/>
      <w:r>
        <w:rPr>
          <w:sz w:val="20"/>
          <w:szCs w:val="20"/>
        </w:rPr>
        <w:t xml:space="preserve"> Joins</w:t>
      </w:r>
    </w:p>
    <w:p w14:paraId="717F814F" w14:textId="7E8B4965" w:rsidR="00687E4F" w:rsidRDefault="00687E4F" w:rsidP="00687E4F">
      <w:pPr>
        <w:pStyle w:val="Listenabsatz"/>
        <w:numPr>
          <w:ilvl w:val="1"/>
          <w:numId w:val="2"/>
        </w:numPr>
        <w:spacing w:before="60" w:after="60" w:line="240" w:lineRule="auto"/>
        <w:rPr>
          <w:sz w:val="20"/>
          <w:szCs w:val="20"/>
        </w:rPr>
      </w:pPr>
      <w:r>
        <w:rPr>
          <w:sz w:val="20"/>
          <w:szCs w:val="20"/>
        </w:rPr>
        <w:t>Outer (Left) Joins</w:t>
      </w:r>
    </w:p>
    <w:p w14:paraId="408BAFFC" w14:textId="49EB3FF8" w:rsidR="00A066C0" w:rsidRPr="000509D6" w:rsidRDefault="00A066C0" w:rsidP="00A066C0">
      <w:pPr>
        <w:pStyle w:val="Listenabsatz"/>
        <w:numPr>
          <w:ilvl w:val="0"/>
          <w:numId w:val="2"/>
        </w:numPr>
        <w:spacing w:before="60" w:after="60" w:line="240" w:lineRule="auto"/>
        <w:rPr>
          <w:sz w:val="20"/>
          <w:szCs w:val="20"/>
        </w:rPr>
      </w:pPr>
      <w:r>
        <w:rPr>
          <w:sz w:val="20"/>
          <w:szCs w:val="20"/>
        </w:rPr>
        <w:t>Views</w:t>
      </w:r>
    </w:p>
    <w:p w14:paraId="27997DFE" w14:textId="77777777" w:rsidR="00AC46EB" w:rsidRPr="00F929B2" w:rsidRDefault="00AC46EB" w:rsidP="00F929B2">
      <w:pPr>
        <w:spacing w:before="60" w:after="60" w:line="240" w:lineRule="auto"/>
        <w:rPr>
          <w:color w:val="auto"/>
          <w:sz w:val="20"/>
          <w:szCs w:val="20"/>
        </w:rPr>
      </w:pPr>
    </w:p>
    <w:p w14:paraId="25845592" w14:textId="77777777" w:rsidR="008A7379" w:rsidRPr="00614BDF" w:rsidRDefault="008A7379" w:rsidP="008A7379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Nachbereitung</w:t>
      </w:r>
    </w:p>
    <w:p w14:paraId="36648217" w14:textId="58410508" w:rsidR="005A365C" w:rsidRDefault="005A365C" w:rsidP="005A365C">
      <w:pPr>
        <w:pStyle w:val="Listenabsatz"/>
        <w:numPr>
          <w:ilvl w:val="0"/>
          <w:numId w:val="2"/>
        </w:numPr>
        <w:spacing w:before="60" w:after="60" w:line="240" w:lineRule="auto"/>
        <w:rPr>
          <w:bCs/>
          <w:sz w:val="20"/>
          <w:szCs w:val="20"/>
        </w:rPr>
      </w:pPr>
      <w:r w:rsidRPr="008A7379">
        <w:rPr>
          <w:bCs/>
          <w:sz w:val="20"/>
          <w:szCs w:val="20"/>
        </w:rPr>
        <w:t>Aufgaben lösen</w:t>
      </w:r>
      <w:r>
        <w:rPr>
          <w:bCs/>
          <w:sz w:val="20"/>
          <w:szCs w:val="20"/>
        </w:rPr>
        <w:t xml:space="preserve"> (Joins, </w:t>
      </w:r>
      <w:proofErr w:type="spellStart"/>
      <w:r>
        <w:rPr>
          <w:bCs/>
          <w:sz w:val="20"/>
          <w:szCs w:val="20"/>
        </w:rPr>
        <w:t>SubQueries</w:t>
      </w:r>
      <w:proofErr w:type="spellEnd"/>
      <w:r>
        <w:rPr>
          <w:bCs/>
          <w:sz w:val="20"/>
          <w:szCs w:val="20"/>
        </w:rPr>
        <w:t>)</w:t>
      </w:r>
    </w:p>
    <w:p w14:paraId="60D38147" w14:textId="77777777" w:rsidR="008A7379" w:rsidRDefault="008A7379" w:rsidP="00CC3B26">
      <w:pPr>
        <w:pStyle w:val="Listenabsatz"/>
        <w:numPr>
          <w:ilvl w:val="0"/>
          <w:numId w:val="2"/>
        </w:numPr>
        <w:spacing w:before="60" w:after="60" w:line="240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Select mit Inner-</w:t>
      </w:r>
      <w:proofErr w:type="spellStart"/>
      <w:r>
        <w:rPr>
          <w:color w:val="auto"/>
          <w:sz w:val="20"/>
          <w:szCs w:val="20"/>
        </w:rPr>
        <w:t>Join</w:t>
      </w:r>
      <w:proofErr w:type="spellEnd"/>
      <w:r>
        <w:rPr>
          <w:color w:val="auto"/>
          <w:sz w:val="20"/>
          <w:szCs w:val="20"/>
        </w:rPr>
        <w:t xml:space="preserve"> erstellen (Adressliste der Angestellten)</w:t>
      </w:r>
    </w:p>
    <w:p w14:paraId="3F9687FC" w14:textId="77777777" w:rsidR="00A066C0" w:rsidRDefault="008A7379" w:rsidP="00A066C0">
      <w:pPr>
        <w:pStyle w:val="Listenabsatz"/>
        <w:numPr>
          <w:ilvl w:val="0"/>
          <w:numId w:val="2"/>
        </w:numPr>
        <w:spacing w:before="60" w:after="60" w:line="240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Eigene Person als Mitarbeiter mit </w:t>
      </w:r>
      <w:proofErr w:type="spellStart"/>
      <w:r>
        <w:rPr>
          <w:color w:val="auto"/>
          <w:sz w:val="20"/>
          <w:szCs w:val="20"/>
        </w:rPr>
        <w:t>Workbench</w:t>
      </w:r>
      <w:proofErr w:type="spellEnd"/>
      <w:r>
        <w:rPr>
          <w:color w:val="auto"/>
          <w:sz w:val="20"/>
          <w:szCs w:val="20"/>
        </w:rPr>
        <w:t xml:space="preserve"> erfassen und SQL analysieren</w:t>
      </w:r>
    </w:p>
    <w:p w14:paraId="37C1471E" w14:textId="448E5355" w:rsidR="00A066C0" w:rsidRPr="009F20DA" w:rsidRDefault="00A066C0" w:rsidP="00A066C0">
      <w:pPr>
        <w:pStyle w:val="Listenabsatz"/>
        <w:numPr>
          <w:ilvl w:val="0"/>
          <w:numId w:val="2"/>
        </w:numPr>
        <w:spacing w:before="60" w:after="60" w:line="240" w:lineRule="auto"/>
        <w:rPr>
          <w:color w:val="auto"/>
          <w:sz w:val="20"/>
          <w:szCs w:val="20"/>
        </w:rPr>
      </w:pPr>
      <w:r w:rsidRPr="00A066C0">
        <w:rPr>
          <w:sz w:val="20"/>
          <w:szCs w:val="20"/>
        </w:rPr>
        <w:t xml:space="preserve">3 weitere Sprachen in </w:t>
      </w:r>
      <w:proofErr w:type="spellStart"/>
      <w:r w:rsidRPr="00A066C0">
        <w:rPr>
          <w:sz w:val="20"/>
          <w:szCs w:val="20"/>
        </w:rPr>
        <w:t>sakila</w:t>
      </w:r>
      <w:proofErr w:type="spellEnd"/>
      <w:r w:rsidRPr="00A066C0">
        <w:rPr>
          <w:sz w:val="20"/>
          <w:szCs w:val="20"/>
        </w:rPr>
        <w:t xml:space="preserve"> definieren und bei 10 Filmen die Originalsprache setzen (via Scripts und </w:t>
      </w:r>
      <w:proofErr w:type="spellStart"/>
      <w:r w:rsidRPr="00A066C0">
        <w:rPr>
          <w:sz w:val="20"/>
          <w:szCs w:val="20"/>
        </w:rPr>
        <w:t>Workbench</w:t>
      </w:r>
      <w:proofErr w:type="spellEnd"/>
      <w:r w:rsidRPr="00A066C0">
        <w:rPr>
          <w:sz w:val="20"/>
          <w:szCs w:val="20"/>
        </w:rPr>
        <w:t>)</w:t>
      </w:r>
      <w:r>
        <w:rPr>
          <w:sz w:val="20"/>
          <w:szCs w:val="20"/>
        </w:rPr>
        <w:t xml:space="preserve"> und wieder Rückgängig machen</w:t>
      </w:r>
    </w:p>
    <w:p w14:paraId="717DA807" w14:textId="77777777" w:rsidR="009F20DA" w:rsidRPr="009F20DA" w:rsidRDefault="009F20DA" w:rsidP="009F20DA">
      <w:pPr>
        <w:spacing w:before="60" w:after="60" w:line="240" w:lineRule="auto"/>
        <w:rPr>
          <w:color w:val="auto"/>
          <w:sz w:val="20"/>
          <w:szCs w:val="20"/>
        </w:rPr>
      </w:pPr>
    </w:p>
    <w:p w14:paraId="0D217752" w14:textId="20E600BE" w:rsidR="0021442D" w:rsidRPr="00A066C0" w:rsidRDefault="0021442D" w:rsidP="00951AE3">
      <w:pPr>
        <w:spacing w:before="60" w:after="60" w:line="240" w:lineRule="auto"/>
        <w:rPr>
          <w:color w:val="auto"/>
          <w:sz w:val="20"/>
          <w:szCs w:val="20"/>
        </w:rPr>
      </w:pPr>
    </w:p>
    <w:tbl>
      <w:tblPr>
        <w:tblW w:w="5000" w:type="pct"/>
        <w:jc w:val="center"/>
        <w:tblCellMar>
          <w:left w:w="93" w:type="dxa"/>
        </w:tblCellMar>
        <w:tblLook w:val="0000" w:firstRow="0" w:lastRow="0" w:firstColumn="0" w:lastColumn="0" w:noHBand="0" w:noVBand="0"/>
      </w:tblPr>
      <w:tblGrid>
        <w:gridCol w:w="1502"/>
        <w:gridCol w:w="7558"/>
      </w:tblGrid>
      <w:tr w:rsidR="009F20DA" w:rsidRPr="00E8130D" w14:paraId="16ECE542" w14:textId="77777777" w:rsidTr="008C4624">
        <w:trPr>
          <w:trHeight w:val="340"/>
          <w:jc w:val="center"/>
        </w:trPr>
        <w:tc>
          <w:tcPr>
            <w:tcW w:w="5000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61691238" w14:textId="7B5CC3A7" w:rsidR="009F20DA" w:rsidRPr="0073132F" w:rsidRDefault="009F20DA" w:rsidP="008C4624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  <w:lang w:val="en-US"/>
              </w:rPr>
            </w:pPr>
            <w:r w:rsidRPr="0073132F">
              <w:rPr>
                <w:rFonts w:cs="Arial"/>
                <w:b/>
                <w:sz w:val="20"/>
                <w:szCs w:val="20"/>
                <w:lang w:val="en-US"/>
              </w:rPr>
              <w:t xml:space="preserve">Thema Block </w:t>
            </w:r>
            <w:r>
              <w:rPr>
                <w:rFonts w:cs="Arial"/>
                <w:b/>
                <w:sz w:val="20"/>
                <w:szCs w:val="20"/>
                <w:lang w:val="en-US"/>
              </w:rPr>
              <w:t>4</w:t>
            </w:r>
            <w:r w:rsidRPr="0073132F">
              <w:rPr>
                <w:rFonts w:cs="Arial"/>
                <w:b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73132F">
              <w:rPr>
                <w:rFonts w:cs="Arial"/>
                <w:b/>
                <w:sz w:val="20"/>
                <w:szCs w:val="20"/>
                <w:lang w:val="en-US"/>
              </w:rPr>
              <w:t>Transaktionen</w:t>
            </w:r>
            <w:proofErr w:type="spellEnd"/>
            <w:r w:rsidRPr="0073132F">
              <w:rPr>
                <w:rFonts w:cs="Arial"/>
                <w:b/>
                <w:sz w:val="20"/>
                <w:szCs w:val="20"/>
                <w:lang w:val="en-US"/>
              </w:rPr>
              <w:t>, Functions, Stored-Procedures</w:t>
            </w:r>
          </w:p>
        </w:tc>
      </w:tr>
      <w:tr w:rsidR="009F20DA" w:rsidRPr="001673DC" w14:paraId="77986B30" w14:textId="77777777" w:rsidTr="008C4624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1923D292" w14:textId="77777777" w:rsidR="009F20DA" w:rsidRPr="00F364EC" w:rsidRDefault="009F20DA" w:rsidP="008C4624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F364EC">
              <w:rPr>
                <w:rFonts w:cs="Arial"/>
                <w:sz w:val="20"/>
                <w:szCs w:val="20"/>
              </w:rPr>
              <w:t>Datum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0E51EA5B" w14:textId="43913F34" w:rsidR="009F20DA" w:rsidRPr="00D840ED" w:rsidRDefault="009F20DA" w:rsidP="008C4624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Do </w:t>
            </w:r>
            <w:r w:rsidR="005444B2">
              <w:rPr>
                <w:rFonts w:cs="Arial"/>
                <w:sz w:val="20"/>
                <w:szCs w:val="20"/>
              </w:rPr>
              <w:t>2</w:t>
            </w:r>
            <w:r w:rsidR="00D07298">
              <w:rPr>
                <w:rFonts w:cs="Arial"/>
                <w:sz w:val="20"/>
                <w:szCs w:val="20"/>
              </w:rPr>
              <w:t>.4.202</w:t>
            </w:r>
            <w:r w:rsidR="005444B2">
              <w:rPr>
                <w:rFonts w:cs="Arial"/>
                <w:sz w:val="20"/>
                <w:szCs w:val="20"/>
              </w:rPr>
              <w:t>6</w:t>
            </w:r>
          </w:p>
        </w:tc>
      </w:tr>
      <w:tr w:rsidR="009F20DA" w:rsidRPr="001673DC" w14:paraId="4B79E0A3" w14:textId="77777777" w:rsidTr="008C4624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2D55113E" w14:textId="77777777" w:rsidR="009F20DA" w:rsidRPr="00F364EC" w:rsidRDefault="009F20DA" w:rsidP="008C4624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F364EC">
              <w:rPr>
                <w:rFonts w:cs="Arial"/>
                <w:sz w:val="20"/>
                <w:szCs w:val="20"/>
              </w:rPr>
              <w:t>Zeit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3383344B" w14:textId="16084E16" w:rsidR="009F20DA" w:rsidRDefault="005444B2" w:rsidP="008C4624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17:30 – 20:45</w:t>
            </w:r>
          </w:p>
        </w:tc>
      </w:tr>
    </w:tbl>
    <w:p w14:paraId="1DAB9A52" w14:textId="77777777" w:rsidR="009F20DA" w:rsidRPr="00614BDF" w:rsidRDefault="009F20DA" w:rsidP="009F20DA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Vorbereitung</w:t>
      </w:r>
    </w:p>
    <w:p w14:paraId="5B4BEBBE" w14:textId="77777777" w:rsidR="009F20DA" w:rsidRDefault="009F20DA" w:rsidP="009F20DA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Was ist eine Transaktion und wann ist das zwingend erforderlich?</w:t>
      </w:r>
    </w:p>
    <w:p w14:paraId="0A9FBB75" w14:textId="77777777" w:rsidR="009F20DA" w:rsidRPr="007E576F" w:rsidRDefault="009F20DA" w:rsidP="009F20DA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 w:rsidRPr="007E576F">
        <w:rPr>
          <w:sz w:val="20"/>
          <w:szCs w:val="20"/>
        </w:rPr>
        <w:t xml:space="preserve">Was sind die Software-Engineering Überlegungen hinter Functions and </w:t>
      </w:r>
      <w:proofErr w:type="spellStart"/>
      <w:r w:rsidRPr="007E576F">
        <w:rPr>
          <w:sz w:val="20"/>
          <w:szCs w:val="20"/>
        </w:rPr>
        <w:t>Procedures</w:t>
      </w:r>
      <w:proofErr w:type="spellEnd"/>
      <w:r w:rsidRPr="007E576F">
        <w:rPr>
          <w:sz w:val="20"/>
          <w:szCs w:val="20"/>
        </w:rPr>
        <w:t xml:space="preserve"> in einer DB?</w:t>
      </w:r>
    </w:p>
    <w:p w14:paraId="2CE72C68" w14:textId="77777777" w:rsidR="009F20DA" w:rsidRPr="0073132F" w:rsidRDefault="009F20DA" w:rsidP="009F20DA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 w:rsidRPr="007E576F">
        <w:rPr>
          <w:sz w:val="20"/>
          <w:szCs w:val="20"/>
        </w:rPr>
        <w:t xml:space="preserve">Wie werden </w:t>
      </w:r>
      <w:proofErr w:type="spellStart"/>
      <w:r w:rsidRPr="007E576F">
        <w:rPr>
          <w:sz w:val="20"/>
          <w:szCs w:val="20"/>
        </w:rPr>
        <w:t>Functions</w:t>
      </w:r>
      <w:proofErr w:type="spellEnd"/>
      <w:r w:rsidRPr="007E576F">
        <w:rPr>
          <w:sz w:val="20"/>
          <w:szCs w:val="20"/>
        </w:rPr>
        <w:t xml:space="preserve"> und </w:t>
      </w:r>
      <w:proofErr w:type="spellStart"/>
      <w:r w:rsidRPr="007E576F">
        <w:rPr>
          <w:sz w:val="20"/>
          <w:szCs w:val="20"/>
        </w:rPr>
        <w:t>Proceduren</w:t>
      </w:r>
      <w:proofErr w:type="spellEnd"/>
      <w:r w:rsidRPr="007E576F">
        <w:rPr>
          <w:sz w:val="20"/>
          <w:szCs w:val="20"/>
        </w:rPr>
        <w:t xml:space="preserve"> in MySQL geschrieben, getestet und verwendet.</w:t>
      </w:r>
    </w:p>
    <w:p w14:paraId="3B9F4E66" w14:textId="77777777" w:rsidR="009F20DA" w:rsidRDefault="009F20DA" w:rsidP="009F20DA">
      <w:pPr>
        <w:spacing w:before="60" w:after="60" w:line="240" w:lineRule="auto"/>
        <w:rPr>
          <w:sz w:val="20"/>
          <w:szCs w:val="20"/>
        </w:rPr>
      </w:pPr>
    </w:p>
    <w:p w14:paraId="698F76DE" w14:textId="77777777" w:rsidR="009F20DA" w:rsidRPr="00614BDF" w:rsidRDefault="009F20DA" w:rsidP="009F20DA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Inhalte (Folien 39 – 44)</w:t>
      </w:r>
    </w:p>
    <w:p w14:paraId="3FD01E5B" w14:textId="77777777" w:rsidR="009F20DA" w:rsidRDefault="009F20DA" w:rsidP="009F20DA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Transaktionen</w:t>
      </w:r>
    </w:p>
    <w:p w14:paraId="2E295EA1" w14:textId="77777777" w:rsidR="009F20DA" w:rsidRDefault="009F20DA" w:rsidP="009F20DA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 xml:space="preserve">Eigene </w:t>
      </w:r>
      <w:proofErr w:type="spellStart"/>
      <w:r>
        <w:rPr>
          <w:sz w:val="20"/>
          <w:szCs w:val="20"/>
        </w:rPr>
        <w:t>Functions</w:t>
      </w:r>
      <w:proofErr w:type="spellEnd"/>
      <w:r>
        <w:rPr>
          <w:sz w:val="20"/>
          <w:szCs w:val="20"/>
        </w:rPr>
        <w:t xml:space="preserve"> definieren und aufrufen</w:t>
      </w:r>
    </w:p>
    <w:p w14:paraId="04200A9A" w14:textId="77777777" w:rsidR="009F20DA" w:rsidRPr="006D7F0B" w:rsidRDefault="009F20DA" w:rsidP="009F20DA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 xml:space="preserve">Eigene </w:t>
      </w:r>
      <w:proofErr w:type="spellStart"/>
      <w:r>
        <w:rPr>
          <w:sz w:val="20"/>
          <w:szCs w:val="20"/>
        </w:rPr>
        <w:t>Proceduren</w:t>
      </w:r>
      <w:proofErr w:type="spellEnd"/>
      <w:r>
        <w:rPr>
          <w:sz w:val="20"/>
          <w:szCs w:val="20"/>
        </w:rPr>
        <w:t xml:space="preserve"> definieren und aufrufen</w:t>
      </w:r>
    </w:p>
    <w:p w14:paraId="5C436DB1" w14:textId="77777777" w:rsidR="009F20DA" w:rsidRDefault="009F20DA" w:rsidP="009F20DA">
      <w:pPr>
        <w:spacing w:before="60" w:after="60" w:line="240" w:lineRule="auto"/>
        <w:rPr>
          <w:color w:val="auto"/>
          <w:sz w:val="20"/>
          <w:szCs w:val="20"/>
        </w:rPr>
      </w:pPr>
    </w:p>
    <w:p w14:paraId="21D3FE89" w14:textId="77777777" w:rsidR="009F20DA" w:rsidRPr="00614BDF" w:rsidRDefault="009F20DA" w:rsidP="009F20DA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Nachbereitung</w:t>
      </w:r>
    </w:p>
    <w:p w14:paraId="5CD8A270" w14:textId="77777777" w:rsidR="009F20DA" w:rsidRPr="006D7F0B" w:rsidRDefault="009F20DA" w:rsidP="009F20DA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Übung-Beispiele nachprogrammieren und austesten</w:t>
      </w:r>
    </w:p>
    <w:p w14:paraId="7DDC8644" w14:textId="77777777" w:rsidR="009F20DA" w:rsidRDefault="009F20DA" w:rsidP="009F20DA">
      <w:pPr>
        <w:suppressAutoHyphens w:val="0"/>
        <w:spacing w:line="240" w:lineRule="auto"/>
        <w:rPr>
          <w:color w:val="auto"/>
          <w:sz w:val="20"/>
          <w:szCs w:val="20"/>
        </w:rPr>
      </w:pPr>
    </w:p>
    <w:p w14:paraId="32B74AEC" w14:textId="26393542" w:rsidR="009F20DA" w:rsidRDefault="009F20DA">
      <w:pPr>
        <w:suppressAutoHyphens w:val="0"/>
        <w:spacing w:line="240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br w:type="page"/>
      </w:r>
    </w:p>
    <w:p w14:paraId="7BBCEA22" w14:textId="77777777" w:rsidR="0021442D" w:rsidRPr="00A066C0" w:rsidRDefault="0021442D" w:rsidP="00951AE3">
      <w:pPr>
        <w:spacing w:before="60" w:after="60" w:line="240" w:lineRule="auto"/>
        <w:rPr>
          <w:color w:val="auto"/>
          <w:sz w:val="20"/>
          <w:szCs w:val="20"/>
        </w:rPr>
      </w:pPr>
    </w:p>
    <w:tbl>
      <w:tblPr>
        <w:tblW w:w="5000" w:type="pct"/>
        <w:jc w:val="center"/>
        <w:tblCellMar>
          <w:left w:w="93" w:type="dxa"/>
        </w:tblCellMar>
        <w:tblLook w:val="0000" w:firstRow="0" w:lastRow="0" w:firstColumn="0" w:lastColumn="0" w:noHBand="0" w:noVBand="0"/>
      </w:tblPr>
      <w:tblGrid>
        <w:gridCol w:w="1502"/>
        <w:gridCol w:w="7558"/>
      </w:tblGrid>
      <w:tr w:rsidR="0021442D" w:rsidRPr="001673DC" w14:paraId="182D2CE8" w14:textId="77777777" w:rsidTr="009E7E9F">
        <w:trPr>
          <w:trHeight w:val="340"/>
          <w:jc w:val="center"/>
        </w:trPr>
        <w:tc>
          <w:tcPr>
            <w:tcW w:w="5000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2FD84DCB" w14:textId="64219607" w:rsidR="0021442D" w:rsidRPr="007E576F" w:rsidRDefault="007E576F" w:rsidP="007E576F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Thema Block </w:t>
            </w:r>
            <w:r w:rsidR="009F20DA">
              <w:rPr>
                <w:rFonts w:cs="Arial"/>
                <w:b/>
                <w:sz w:val="20"/>
                <w:szCs w:val="20"/>
              </w:rPr>
              <w:t>5</w:t>
            </w:r>
            <w:r>
              <w:rPr>
                <w:rFonts w:cs="Arial"/>
                <w:b/>
                <w:sz w:val="20"/>
                <w:szCs w:val="20"/>
              </w:rPr>
              <w:t xml:space="preserve">: </w:t>
            </w:r>
            <w:r w:rsidR="000509D6" w:rsidRPr="00A066C0">
              <w:rPr>
                <w:rFonts w:cs="Arial"/>
                <w:b/>
                <w:color w:val="FF0000"/>
                <w:sz w:val="20"/>
                <w:szCs w:val="20"/>
              </w:rPr>
              <w:t>1.</w:t>
            </w:r>
            <w:r w:rsidRPr="00A066C0">
              <w:rPr>
                <w:rFonts w:cs="Arial"/>
                <w:b/>
                <w:color w:val="FF0000"/>
                <w:sz w:val="20"/>
                <w:szCs w:val="20"/>
              </w:rPr>
              <w:t xml:space="preserve"> </w:t>
            </w:r>
            <w:r w:rsidR="00A066C0" w:rsidRPr="00A066C0">
              <w:rPr>
                <w:rFonts w:cs="Arial"/>
                <w:b/>
                <w:color w:val="FF0000"/>
                <w:sz w:val="20"/>
                <w:szCs w:val="20"/>
              </w:rPr>
              <w:t>Leistungsnachweis</w:t>
            </w:r>
          </w:p>
        </w:tc>
      </w:tr>
      <w:tr w:rsidR="0021442D" w:rsidRPr="001673DC" w14:paraId="3B3CB4AD" w14:textId="77777777" w:rsidTr="009E7E9F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182070B0" w14:textId="77777777" w:rsidR="0021442D" w:rsidRPr="00F364EC" w:rsidRDefault="0021442D" w:rsidP="009E7E9F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F364EC">
              <w:rPr>
                <w:rFonts w:cs="Arial"/>
                <w:sz w:val="20"/>
                <w:szCs w:val="20"/>
              </w:rPr>
              <w:t>Datum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2F8FD074" w14:textId="540ECD62" w:rsidR="0021442D" w:rsidRPr="00D840ED" w:rsidRDefault="00D07298" w:rsidP="00DA4B05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</w:t>
            </w:r>
            <w:r w:rsidR="005444B2">
              <w:rPr>
                <w:rFonts w:cs="Arial"/>
                <w:sz w:val="20"/>
                <w:szCs w:val="20"/>
              </w:rPr>
              <w:t>i 19.5.2026</w:t>
            </w:r>
          </w:p>
        </w:tc>
      </w:tr>
      <w:tr w:rsidR="0021442D" w:rsidRPr="001673DC" w14:paraId="5FE4E071" w14:textId="77777777" w:rsidTr="009E7E9F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22EC3614" w14:textId="77777777" w:rsidR="0021442D" w:rsidRPr="00F364EC" w:rsidRDefault="0021442D" w:rsidP="009E7E9F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F364EC">
              <w:rPr>
                <w:rFonts w:cs="Arial"/>
                <w:sz w:val="20"/>
                <w:szCs w:val="20"/>
              </w:rPr>
              <w:t>Zeit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5AE35FF3" w14:textId="728700BD" w:rsidR="0021442D" w:rsidRDefault="005444B2" w:rsidP="009E7E9F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09:00 – 12:15</w:t>
            </w:r>
          </w:p>
        </w:tc>
      </w:tr>
    </w:tbl>
    <w:p w14:paraId="0A0F681F" w14:textId="77777777" w:rsidR="00AC46EB" w:rsidRDefault="00AC46EB" w:rsidP="00AC46EB">
      <w:pPr>
        <w:spacing w:before="60" w:after="60" w:line="240" w:lineRule="auto"/>
        <w:rPr>
          <w:sz w:val="20"/>
          <w:szCs w:val="20"/>
        </w:rPr>
      </w:pPr>
    </w:p>
    <w:p w14:paraId="0C1A19B3" w14:textId="77777777" w:rsidR="00AC46EB" w:rsidRPr="00614BDF" w:rsidRDefault="00AC46EB" w:rsidP="00AC46EB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Inhalte</w:t>
      </w:r>
    </w:p>
    <w:p w14:paraId="72E56A6C" w14:textId="65231FBB" w:rsidR="006453F5" w:rsidRDefault="008B603F" w:rsidP="007B3C96">
      <w:pPr>
        <w:pStyle w:val="Listenabsatz"/>
        <w:numPr>
          <w:ilvl w:val="0"/>
          <w:numId w:val="2"/>
        </w:numPr>
        <w:spacing w:before="60" w:after="60" w:line="240" w:lineRule="auto"/>
        <w:rPr>
          <w:color w:val="auto"/>
          <w:sz w:val="20"/>
          <w:szCs w:val="20"/>
        </w:rPr>
      </w:pPr>
      <w:proofErr w:type="spellStart"/>
      <w:r>
        <w:rPr>
          <w:color w:val="auto"/>
          <w:sz w:val="20"/>
          <w:szCs w:val="20"/>
        </w:rPr>
        <w:t>Moodle</w:t>
      </w:r>
      <w:proofErr w:type="spellEnd"/>
      <w:r>
        <w:rPr>
          <w:color w:val="auto"/>
          <w:sz w:val="20"/>
          <w:szCs w:val="20"/>
        </w:rPr>
        <w:t>-Prüfung</w:t>
      </w:r>
      <w:r w:rsidR="006C21EF">
        <w:rPr>
          <w:color w:val="auto"/>
          <w:sz w:val="20"/>
          <w:szCs w:val="20"/>
        </w:rPr>
        <w:t xml:space="preserve">: Zeit </w:t>
      </w:r>
      <w:r w:rsidR="00D740D3">
        <w:rPr>
          <w:color w:val="auto"/>
          <w:sz w:val="20"/>
          <w:szCs w:val="20"/>
        </w:rPr>
        <w:t>9</w:t>
      </w:r>
      <w:r w:rsidR="006C21EF">
        <w:rPr>
          <w:color w:val="auto"/>
          <w:sz w:val="20"/>
          <w:szCs w:val="20"/>
        </w:rPr>
        <w:t>0’</w:t>
      </w:r>
      <w:r w:rsidR="00D740D3">
        <w:rPr>
          <w:color w:val="auto"/>
          <w:sz w:val="20"/>
          <w:szCs w:val="20"/>
        </w:rPr>
        <w:t xml:space="preserve"> (Zeitdruck)</w:t>
      </w:r>
    </w:p>
    <w:p w14:paraId="093E4225" w14:textId="46C66483" w:rsidR="006C21EF" w:rsidRDefault="006C21EF" w:rsidP="006C21EF">
      <w:pPr>
        <w:pStyle w:val="Listenabsatz"/>
        <w:numPr>
          <w:ilvl w:val="1"/>
          <w:numId w:val="2"/>
        </w:numPr>
        <w:spacing w:before="60" w:after="60" w:line="240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ERD</w:t>
      </w:r>
    </w:p>
    <w:p w14:paraId="3C4ADDFB" w14:textId="089E5B81" w:rsidR="006C21EF" w:rsidRDefault="006C21EF" w:rsidP="006C21EF">
      <w:pPr>
        <w:pStyle w:val="Listenabsatz"/>
        <w:numPr>
          <w:ilvl w:val="1"/>
          <w:numId w:val="2"/>
        </w:numPr>
        <w:spacing w:before="60" w:after="60" w:line="240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Select mit </w:t>
      </w:r>
      <w:proofErr w:type="spellStart"/>
      <w:r>
        <w:rPr>
          <w:color w:val="auto"/>
          <w:sz w:val="20"/>
          <w:szCs w:val="20"/>
        </w:rPr>
        <w:t>Where-Clauses</w:t>
      </w:r>
      <w:proofErr w:type="spellEnd"/>
      <w:r>
        <w:rPr>
          <w:color w:val="auto"/>
          <w:sz w:val="20"/>
          <w:szCs w:val="20"/>
        </w:rPr>
        <w:t xml:space="preserve"> und </w:t>
      </w:r>
      <w:proofErr w:type="spellStart"/>
      <w:r>
        <w:rPr>
          <w:color w:val="auto"/>
          <w:sz w:val="20"/>
          <w:szCs w:val="20"/>
        </w:rPr>
        <w:t>Function</w:t>
      </w:r>
      <w:proofErr w:type="spellEnd"/>
      <w:r>
        <w:rPr>
          <w:color w:val="auto"/>
          <w:sz w:val="20"/>
          <w:szCs w:val="20"/>
        </w:rPr>
        <w:t>-Calls</w:t>
      </w:r>
    </w:p>
    <w:p w14:paraId="3E2920DB" w14:textId="2001AF23" w:rsidR="006C21EF" w:rsidRDefault="006C21EF" w:rsidP="006C21EF">
      <w:pPr>
        <w:pStyle w:val="Listenabsatz"/>
        <w:numPr>
          <w:ilvl w:val="1"/>
          <w:numId w:val="2"/>
        </w:numPr>
        <w:spacing w:before="60" w:after="60" w:line="240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Date und </w:t>
      </w:r>
      <w:proofErr w:type="spellStart"/>
      <w:r>
        <w:rPr>
          <w:color w:val="auto"/>
          <w:sz w:val="20"/>
          <w:szCs w:val="20"/>
        </w:rPr>
        <w:t>Timestamp</w:t>
      </w:r>
      <w:proofErr w:type="spellEnd"/>
      <w:r>
        <w:rPr>
          <w:color w:val="auto"/>
          <w:sz w:val="20"/>
          <w:szCs w:val="20"/>
        </w:rPr>
        <w:t xml:space="preserve"> Formatierung</w:t>
      </w:r>
    </w:p>
    <w:p w14:paraId="7BA89ED0" w14:textId="6AA81DFA" w:rsidR="006C21EF" w:rsidRPr="006453F5" w:rsidRDefault="006C21EF" w:rsidP="006C21EF">
      <w:pPr>
        <w:pStyle w:val="Listenabsatz"/>
        <w:numPr>
          <w:ilvl w:val="1"/>
          <w:numId w:val="2"/>
        </w:numPr>
        <w:spacing w:before="60" w:after="60" w:line="240" w:lineRule="auto"/>
        <w:rPr>
          <w:color w:val="auto"/>
          <w:sz w:val="20"/>
          <w:szCs w:val="20"/>
        </w:rPr>
      </w:pPr>
      <w:proofErr w:type="spellStart"/>
      <w:r>
        <w:rPr>
          <w:color w:val="auto"/>
          <w:sz w:val="20"/>
          <w:szCs w:val="20"/>
        </w:rPr>
        <w:t>Inner</w:t>
      </w:r>
      <w:proofErr w:type="spellEnd"/>
      <w:r>
        <w:rPr>
          <w:color w:val="auto"/>
          <w:sz w:val="20"/>
          <w:szCs w:val="20"/>
        </w:rPr>
        <w:t xml:space="preserve"> und Outer Joins</w:t>
      </w:r>
    </w:p>
    <w:p w14:paraId="0C3FC9C4" w14:textId="3ED572B3" w:rsidR="007B3C96" w:rsidRPr="006C21EF" w:rsidRDefault="000509D6" w:rsidP="00D740D3">
      <w:pPr>
        <w:pStyle w:val="Listenabsatz"/>
        <w:numPr>
          <w:ilvl w:val="1"/>
          <w:numId w:val="2"/>
        </w:numPr>
        <w:spacing w:before="60" w:after="60" w:line="240" w:lineRule="auto"/>
        <w:rPr>
          <w:color w:val="auto"/>
          <w:sz w:val="20"/>
          <w:szCs w:val="20"/>
        </w:rPr>
      </w:pPr>
      <w:r w:rsidRPr="000509D6">
        <w:rPr>
          <w:sz w:val="20"/>
          <w:szCs w:val="20"/>
        </w:rPr>
        <w:t>Eigene Views</w:t>
      </w:r>
      <w:r w:rsidR="0073132F">
        <w:rPr>
          <w:sz w:val="20"/>
          <w:szCs w:val="20"/>
        </w:rPr>
        <w:t xml:space="preserve"> und SQL-</w:t>
      </w:r>
      <w:r w:rsidR="006C21EF">
        <w:rPr>
          <w:sz w:val="20"/>
          <w:szCs w:val="20"/>
        </w:rPr>
        <w:t>S</w:t>
      </w:r>
      <w:r w:rsidR="0073132F">
        <w:rPr>
          <w:sz w:val="20"/>
          <w:szCs w:val="20"/>
        </w:rPr>
        <w:t>tatements</w:t>
      </w:r>
      <w:r w:rsidRPr="000509D6">
        <w:rPr>
          <w:sz w:val="20"/>
          <w:szCs w:val="20"/>
        </w:rPr>
        <w:t xml:space="preserve"> nach vorgegebenen </w:t>
      </w:r>
      <w:proofErr w:type="spellStart"/>
      <w:r w:rsidRPr="000509D6">
        <w:rPr>
          <w:sz w:val="20"/>
          <w:szCs w:val="20"/>
        </w:rPr>
        <w:t>Requirement</w:t>
      </w:r>
      <w:r w:rsidR="00A066C0">
        <w:rPr>
          <w:sz w:val="20"/>
          <w:szCs w:val="20"/>
        </w:rPr>
        <w:t>s</w:t>
      </w:r>
      <w:proofErr w:type="spellEnd"/>
      <w:r w:rsidR="00A066C0">
        <w:rPr>
          <w:sz w:val="20"/>
          <w:szCs w:val="20"/>
        </w:rPr>
        <w:t xml:space="preserve"> </w:t>
      </w:r>
      <w:r w:rsidR="0073132F">
        <w:rPr>
          <w:sz w:val="20"/>
          <w:szCs w:val="20"/>
        </w:rPr>
        <w:t>erstellen</w:t>
      </w:r>
    </w:p>
    <w:p w14:paraId="1D9E057C" w14:textId="77777777" w:rsidR="006C21EF" w:rsidRPr="00535D38" w:rsidRDefault="006C21EF" w:rsidP="006C21EF">
      <w:pPr>
        <w:pStyle w:val="Listenabsatz"/>
        <w:spacing w:before="60" w:after="60" w:line="240" w:lineRule="auto"/>
        <w:ind w:left="512"/>
        <w:rPr>
          <w:color w:val="auto"/>
          <w:sz w:val="20"/>
          <w:szCs w:val="20"/>
        </w:rPr>
      </w:pPr>
    </w:p>
    <w:p w14:paraId="4B007D3E" w14:textId="77777777" w:rsidR="006C21EF" w:rsidRPr="00614BDF" w:rsidRDefault="006C21EF" w:rsidP="006C21EF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Nachbereitung</w:t>
      </w:r>
    </w:p>
    <w:p w14:paraId="6CD191DB" w14:textId="415F8018" w:rsidR="006C21EF" w:rsidRDefault="006C21EF" w:rsidP="006C21EF">
      <w:pPr>
        <w:pStyle w:val="Listenabsatz"/>
        <w:numPr>
          <w:ilvl w:val="0"/>
          <w:numId w:val="2"/>
        </w:numPr>
        <w:spacing w:before="60" w:after="60" w:line="240" w:lineRule="auto"/>
        <w:rPr>
          <w:bCs/>
          <w:sz w:val="20"/>
          <w:szCs w:val="20"/>
        </w:rPr>
      </w:pPr>
      <w:r w:rsidRPr="008A7379">
        <w:rPr>
          <w:bCs/>
          <w:sz w:val="20"/>
          <w:szCs w:val="20"/>
        </w:rPr>
        <w:t>Aufgaben lösen</w:t>
      </w:r>
      <w:r>
        <w:rPr>
          <w:bCs/>
          <w:sz w:val="20"/>
          <w:szCs w:val="20"/>
        </w:rPr>
        <w:t xml:space="preserve"> (Views)</w:t>
      </w:r>
    </w:p>
    <w:p w14:paraId="41EB1044" w14:textId="77777777" w:rsidR="009F20DA" w:rsidRPr="009F20DA" w:rsidRDefault="009F20DA" w:rsidP="009F20DA">
      <w:pPr>
        <w:spacing w:before="60" w:after="60" w:line="240" w:lineRule="auto"/>
        <w:rPr>
          <w:bCs/>
          <w:sz w:val="20"/>
          <w:szCs w:val="20"/>
        </w:rPr>
      </w:pPr>
    </w:p>
    <w:p w14:paraId="28AA4DD6" w14:textId="7A97C77F" w:rsidR="0021442D" w:rsidRDefault="0021442D" w:rsidP="00951AE3">
      <w:pPr>
        <w:spacing w:before="60" w:after="60" w:line="240" w:lineRule="auto"/>
        <w:rPr>
          <w:color w:val="auto"/>
          <w:sz w:val="20"/>
          <w:szCs w:val="20"/>
        </w:rPr>
      </w:pPr>
    </w:p>
    <w:tbl>
      <w:tblPr>
        <w:tblW w:w="5000" w:type="pct"/>
        <w:jc w:val="center"/>
        <w:tblCellMar>
          <w:left w:w="93" w:type="dxa"/>
        </w:tblCellMar>
        <w:tblLook w:val="0000" w:firstRow="0" w:lastRow="0" w:firstColumn="0" w:lastColumn="0" w:noHBand="0" w:noVBand="0"/>
      </w:tblPr>
      <w:tblGrid>
        <w:gridCol w:w="1502"/>
        <w:gridCol w:w="7558"/>
      </w:tblGrid>
      <w:tr w:rsidR="0021442D" w:rsidRPr="00923FB3" w14:paraId="16209F67" w14:textId="77777777" w:rsidTr="009E7E9F">
        <w:trPr>
          <w:trHeight w:val="340"/>
          <w:jc w:val="center"/>
        </w:trPr>
        <w:tc>
          <w:tcPr>
            <w:tcW w:w="5000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4E0AF9DE" w14:textId="545DC24C" w:rsidR="0021442D" w:rsidRPr="007E576F" w:rsidRDefault="007E576F" w:rsidP="007E576F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  <w:lang w:val="en-US"/>
              </w:rPr>
            </w:pPr>
            <w:r w:rsidRPr="007E576F">
              <w:rPr>
                <w:rFonts w:cs="Arial"/>
                <w:b/>
                <w:sz w:val="20"/>
                <w:szCs w:val="20"/>
                <w:lang w:val="en-GB"/>
              </w:rPr>
              <w:t xml:space="preserve">Thema Block </w:t>
            </w:r>
            <w:r>
              <w:rPr>
                <w:rFonts w:cs="Arial"/>
                <w:b/>
                <w:sz w:val="20"/>
                <w:szCs w:val="20"/>
                <w:lang w:val="en-GB"/>
              </w:rPr>
              <w:t>6</w:t>
            </w:r>
            <w:r w:rsidRPr="007E576F">
              <w:rPr>
                <w:rFonts w:cs="Arial"/>
                <w:b/>
                <w:sz w:val="20"/>
                <w:szCs w:val="20"/>
                <w:lang w:val="en-GB"/>
              </w:rPr>
              <w:t xml:space="preserve">: </w:t>
            </w:r>
            <w:r w:rsidR="004207E4" w:rsidRPr="007E576F">
              <w:rPr>
                <w:rFonts w:cs="Arial"/>
                <w:b/>
                <w:sz w:val="20"/>
                <w:szCs w:val="20"/>
                <w:lang w:val="en-US"/>
              </w:rPr>
              <w:t xml:space="preserve">DDL: </w:t>
            </w:r>
            <w:r w:rsidR="009A2455" w:rsidRPr="007E576F">
              <w:rPr>
                <w:rFonts w:cs="Arial"/>
                <w:b/>
                <w:sz w:val="20"/>
                <w:szCs w:val="20"/>
                <w:lang w:val="en-US"/>
              </w:rPr>
              <w:t>Create Schema, Tables</w:t>
            </w:r>
            <w:r w:rsidR="00535D38">
              <w:rPr>
                <w:rFonts w:cs="Arial"/>
                <w:b/>
                <w:sz w:val="20"/>
                <w:szCs w:val="20"/>
                <w:lang w:val="en-US"/>
              </w:rPr>
              <w:t xml:space="preserve"> and Relations</w:t>
            </w:r>
          </w:p>
        </w:tc>
      </w:tr>
      <w:tr w:rsidR="0021442D" w:rsidRPr="001673DC" w14:paraId="30769548" w14:textId="77777777" w:rsidTr="009E7E9F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7C8FFF84" w14:textId="77777777" w:rsidR="0021442D" w:rsidRPr="00F364EC" w:rsidRDefault="0021442D" w:rsidP="009E7E9F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F364EC">
              <w:rPr>
                <w:rFonts w:cs="Arial"/>
                <w:sz w:val="20"/>
                <w:szCs w:val="20"/>
              </w:rPr>
              <w:t>Datum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3B4A67A2" w14:textId="2C1774F7" w:rsidR="0021442D" w:rsidRPr="00D840ED" w:rsidRDefault="00DA4B05" w:rsidP="00DA4B05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</w:t>
            </w:r>
            <w:r w:rsidR="005444B2">
              <w:rPr>
                <w:rFonts w:cs="Arial"/>
                <w:sz w:val="20"/>
                <w:szCs w:val="20"/>
              </w:rPr>
              <w:t>i 2.6.2026</w:t>
            </w:r>
          </w:p>
        </w:tc>
      </w:tr>
      <w:tr w:rsidR="0021442D" w:rsidRPr="001673DC" w14:paraId="7AAB5802" w14:textId="77777777" w:rsidTr="009E7E9F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5049C66B" w14:textId="77777777" w:rsidR="0021442D" w:rsidRPr="00F364EC" w:rsidRDefault="0021442D" w:rsidP="009E7E9F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F364EC">
              <w:rPr>
                <w:rFonts w:cs="Arial"/>
                <w:sz w:val="20"/>
                <w:szCs w:val="20"/>
              </w:rPr>
              <w:t>Zeit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394DD9DA" w14:textId="71B89B80" w:rsidR="0021442D" w:rsidRDefault="005444B2" w:rsidP="009E7E9F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09:00 – 12:15</w:t>
            </w:r>
          </w:p>
        </w:tc>
      </w:tr>
    </w:tbl>
    <w:p w14:paraId="29B5F893" w14:textId="77777777" w:rsidR="00AC46EB" w:rsidRPr="00614BDF" w:rsidRDefault="00AC46EB" w:rsidP="00AC46EB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Vorbereitung</w:t>
      </w:r>
    </w:p>
    <w:p w14:paraId="450DE383" w14:textId="0AC1BDEC" w:rsidR="00AC46EB" w:rsidRPr="006D7F0B" w:rsidRDefault="00007A09" w:rsidP="00CC3B26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proofErr w:type="gramStart"/>
      <w:r>
        <w:rPr>
          <w:sz w:val="20"/>
          <w:szCs w:val="20"/>
        </w:rPr>
        <w:t>DDL Befehle</w:t>
      </w:r>
      <w:proofErr w:type="gramEnd"/>
      <w:r>
        <w:rPr>
          <w:sz w:val="20"/>
          <w:szCs w:val="20"/>
        </w:rPr>
        <w:t xml:space="preserve"> (</w:t>
      </w:r>
      <w:proofErr w:type="gramStart"/>
      <w:r>
        <w:rPr>
          <w:sz w:val="20"/>
          <w:szCs w:val="20"/>
        </w:rPr>
        <w:t>CRUD Operationen</w:t>
      </w:r>
      <w:proofErr w:type="gramEnd"/>
      <w:r>
        <w:rPr>
          <w:sz w:val="20"/>
          <w:szCs w:val="20"/>
        </w:rPr>
        <w:t xml:space="preserve"> auf Meta-Data)</w:t>
      </w:r>
    </w:p>
    <w:p w14:paraId="40DDF6B3" w14:textId="77777777" w:rsidR="00AC46EB" w:rsidRDefault="00AC46EB" w:rsidP="00AC46EB">
      <w:pPr>
        <w:spacing w:before="60" w:after="60" w:line="240" w:lineRule="auto"/>
        <w:rPr>
          <w:sz w:val="20"/>
          <w:szCs w:val="20"/>
        </w:rPr>
      </w:pPr>
    </w:p>
    <w:p w14:paraId="1E4E1043" w14:textId="6EC03E7A" w:rsidR="00AC46EB" w:rsidRDefault="00AC46EB" w:rsidP="00AC46EB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Inhalte</w:t>
      </w:r>
      <w:r w:rsidR="00E8130D">
        <w:rPr>
          <w:bCs/>
          <w:sz w:val="20"/>
          <w:szCs w:val="20"/>
          <w:u w:val="single"/>
        </w:rPr>
        <w:t xml:space="preserve"> (Folien 45 – 48)</w:t>
      </w:r>
    </w:p>
    <w:p w14:paraId="273BB51D" w14:textId="48E28663" w:rsidR="00535D38" w:rsidRDefault="00535D38" w:rsidP="00535D38">
      <w:pPr>
        <w:pStyle w:val="Listenabsatz"/>
        <w:numPr>
          <w:ilvl w:val="0"/>
          <w:numId w:val="2"/>
        </w:numPr>
        <w:spacing w:before="60" w:after="60" w:line="240" w:lineRule="auto"/>
        <w:rPr>
          <w:bCs/>
          <w:sz w:val="20"/>
          <w:szCs w:val="20"/>
        </w:rPr>
      </w:pPr>
      <w:r>
        <w:rPr>
          <w:bCs/>
          <w:sz w:val="20"/>
          <w:szCs w:val="20"/>
        </w:rPr>
        <w:t>CREATE</w:t>
      </w:r>
    </w:p>
    <w:p w14:paraId="34AAF4F3" w14:textId="22F1F952" w:rsidR="00535D38" w:rsidRDefault="00535D38" w:rsidP="00535D38">
      <w:pPr>
        <w:pStyle w:val="Listenabsatz"/>
        <w:numPr>
          <w:ilvl w:val="0"/>
          <w:numId w:val="2"/>
        </w:numPr>
        <w:spacing w:before="60" w:after="60" w:line="240" w:lineRule="auto"/>
        <w:rPr>
          <w:bCs/>
          <w:sz w:val="20"/>
          <w:szCs w:val="20"/>
        </w:rPr>
      </w:pPr>
      <w:r>
        <w:rPr>
          <w:bCs/>
          <w:sz w:val="20"/>
          <w:szCs w:val="20"/>
        </w:rPr>
        <w:t>ALTER</w:t>
      </w:r>
    </w:p>
    <w:p w14:paraId="1D83EE0A" w14:textId="5238CDDC" w:rsidR="00535D38" w:rsidRDefault="00535D38" w:rsidP="00535D38">
      <w:pPr>
        <w:pStyle w:val="Listenabsatz"/>
        <w:numPr>
          <w:ilvl w:val="0"/>
          <w:numId w:val="2"/>
        </w:numPr>
        <w:spacing w:before="60" w:after="60" w:line="240" w:lineRule="auto"/>
        <w:rPr>
          <w:bCs/>
          <w:sz w:val="20"/>
          <w:szCs w:val="20"/>
        </w:rPr>
      </w:pPr>
      <w:r>
        <w:rPr>
          <w:bCs/>
          <w:sz w:val="20"/>
          <w:szCs w:val="20"/>
        </w:rPr>
        <w:t>DELETE</w:t>
      </w:r>
    </w:p>
    <w:p w14:paraId="021E473A" w14:textId="5E9F2AAD" w:rsidR="00535D38" w:rsidRPr="00535D38" w:rsidRDefault="00535D38" w:rsidP="00535D38">
      <w:pPr>
        <w:pStyle w:val="Listenabsatz"/>
        <w:numPr>
          <w:ilvl w:val="0"/>
          <w:numId w:val="2"/>
        </w:numPr>
        <w:spacing w:before="60" w:after="60" w:line="240" w:lineRule="auto"/>
        <w:rPr>
          <w:bCs/>
          <w:sz w:val="20"/>
          <w:szCs w:val="20"/>
        </w:rPr>
      </w:pPr>
      <w:r>
        <w:rPr>
          <w:bCs/>
          <w:sz w:val="20"/>
          <w:szCs w:val="20"/>
        </w:rPr>
        <w:t>Constraints</w:t>
      </w:r>
    </w:p>
    <w:p w14:paraId="3490C34F" w14:textId="77777777" w:rsidR="00AC46EB" w:rsidRDefault="00AC46EB" w:rsidP="00AC46EB">
      <w:pPr>
        <w:spacing w:before="60" w:after="60" w:line="240" w:lineRule="auto"/>
        <w:rPr>
          <w:color w:val="auto"/>
          <w:sz w:val="20"/>
          <w:szCs w:val="20"/>
        </w:rPr>
      </w:pPr>
    </w:p>
    <w:p w14:paraId="30A17089" w14:textId="77777777" w:rsidR="00AC46EB" w:rsidRPr="00614BDF" w:rsidRDefault="00AC46EB" w:rsidP="00AC46EB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Nachbereitung</w:t>
      </w:r>
    </w:p>
    <w:p w14:paraId="66640C60" w14:textId="77777777" w:rsidR="00535D38" w:rsidRPr="006D7F0B" w:rsidRDefault="00535D38" w:rsidP="00535D38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Neues Schema für Adressverwaltung designen und mit SQL definieren</w:t>
      </w:r>
    </w:p>
    <w:p w14:paraId="3C671282" w14:textId="7DF787EA" w:rsidR="00AC46EB" w:rsidRDefault="00007A09" w:rsidP="00CC3B26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Tabellen mit Test-Daten füllen (Scripts erstellen)</w:t>
      </w:r>
    </w:p>
    <w:p w14:paraId="43EB3A5D" w14:textId="44E77CD2" w:rsidR="00753BB5" w:rsidRPr="006D7F0B" w:rsidRDefault="00753BB5" w:rsidP="00CC3B26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Normalisieren und Daten migrieren</w:t>
      </w:r>
    </w:p>
    <w:p w14:paraId="74BADED2" w14:textId="683E62E3" w:rsidR="00007A09" w:rsidRDefault="00007A09">
      <w:pPr>
        <w:suppressAutoHyphens w:val="0"/>
        <w:spacing w:line="240" w:lineRule="auto"/>
        <w:rPr>
          <w:color w:val="auto"/>
          <w:sz w:val="20"/>
          <w:szCs w:val="20"/>
        </w:rPr>
      </w:pPr>
    </w:p>
    <w:p w14:paraId="3C6482DF" w14:textId="77777777" w:rsidR="00535D38" w:rsidRDefault="00535D38">
      <w:pPr>
        <w:suppressAutoHyphens w:val="0"/>
        <w:spacing w:line="240" w:lineRule="auto"/>
        <w:rPr>
          <w:color w:val="auto"/>
          <w:sz w:val="20"/>
          <w:szCs w:val="20"/>
        </w:rPr>
      </w:pPr>
    </w:p>
    <w:p w14:paraId="76FD67C5" w14:textId="7992EB30" w:rsidR="00CB5029" w:rsidRDefault="00CB5029">
      <w:pPr>
        <w:suppressAutoHyphens w:val="0"/>
        <w:spacing w:line="240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br w:type="page"/>
      </w:r>
    </w:p>
    <w:tbl>
      <w:tblPr>
        <w:tblW w:w="5000" w:type="pct"/>
        <w:jc w:val="center"/>
        <w:tblCellMar>
          <w:left w:w="93" w:type="dxa"/>
        </w:tblCellMar>
        <w:tblLook w:val="0000" w:firstRow="0" w:lastRow="0" w:firstColumn="0" w:lastColumn="0" w:noHBand="0" w:noVBand="0"/>
      </w:tblPr>
      <w:tblGrid>
        <w:gridCol w:w="1502"/>
        <w:gridCol w:w="7558"/>
      </w:tblGrid>
      <w:tr w:rsidR="0021442D" w:rsidRPr="00E8130D" w14:paraId="668F44B0" w14:textId="77777777" w:rsidTr="009E7E9F">
        <w:trPr>
          <w:trHeight w:val="340"/>
          <w:jc w:val="center"/>
        </w:trPr>
        <w:tc>
          <w:tcPr>
            <w:tcW w:w="5000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4FF0DE5C" w14:textId="11D75CFF" w:rsidR="0021442D" w:rsidRPr="007E576F" w:rsidRDefault="007E576F" w:rsidP="007E576F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  <w:lang w:val="en-US"/>
              </w:rPr>
            </w:pPr>
            <w:r w:rsidRPr="003F762A">
              <w:rPr>
                <w:rFonts w:cs="Arial"/>
                <w:b/>
                <w:sz w:val="20"/>
                <w:szCs w:val="20"/>
                <w:lang w:val="en-US"/>
              </w:rPr>
              <w:lastRenderedPageBreak/>
              <w:t xml:space="preserve">Thema Block 7: </w:t>
            </w:r>
            <w:r w:rsidR="0073132F" w:rsidRPr="007E576F">
              <w:rPr>
                <w:rFonts w:cs="Arial"/>
                <w:b/>
                <w:sz w:val="20"/>
                <w:szCs w:val="20"/>
                <w:lang w:val="en-US"/>
              </w:rPr>
              <w:t>DB access via Python / User-Rights</w:t>
            </w:r>
          </w:p>
        </w:tc>
      </w:tr>
      <w:tr w:rsidR="0021442D" w:rsidRPr="001673DC" w14:paraId="053FE58B" w14:textId="77777777" w:rsidTr="009E7E9F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214B08E7" w14:textId="77777777" w:rsidR="0021442D" w:rsidRPr="00F364EC" w:rsidRDefault="0021442D" w:rsidP="009E7E9F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F364EC">
              <w:rPr>
                <w:rFonts w:cs="Arial"/>
                <w:sz w:val="20"/>
                <w:szCs w:val="20"/>
              </w:rPr>
              <w:t>Datum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56A14E26" w14:textId="21295610" w:rsidR="0021442D" w:rsidRPr="00D840ED" w:rsidRDefault="00E02C11" w:rsidP="00E02C11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Di </w:t>
            </w:r>
            <w:r w:rsidR="005444B2">
              <w:rPr>
                <w:rFonts w:cs="Arial"/>
                <w:sz w:val="20"/>
                <w:szCs w:val="20"/>
              </w:rPr>
              <w:t>16.6.2026</w:t>
            </w:r>
          </w:p>
        </w:tc>
      </w:tr>
      <w:tr w:rsidR="0021442D" w:rsidRPr="001673DC" w14:paraId="3B34D671" w14:textId="77777777" w:rsidTr="009E7E9F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7F55C1E2" w14:textId="77777777" w:rsidR="0021442D" w:rsidRPr="00F364EC" w:rsidRDefault="0021442D" w:rsidP="009E7E9F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F364EC">
              <w:rPr>
                <w:rFonts w:cs="Arial"/>
                <w:sz w:val="20"/>
                <w:szCs w:val="20"/>
              </w:rPr>
              <w:t>Zeit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17FC0ABE" w14:textId="28CD77DB" w:rsidR="0021442D" w:rsidRDefault="005444B2" w:rsidP="009E7E9F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09:00 – 12:15</w:t>
            </w:r>
          </w:p>
        </w:tc>
      </w:tr>
    </w:tbl>
    <w:p w14:paraId="3C5EBDC6" w14:textId="77777777" w:rsidR="0073132F" w:rsidRPr="00614BDF" w:rsidRDefault="0073132F" w:rsidP="0073132F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Vorbereitung</w:t>
      </w:r>
    </w:p>
    <w:p w14:paraId="19A31692" w14:textId="77777777" w:rsidR="0073132F" w:rsidRDefault="0073132F" w:rsidP="0073132F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Was sind die Elemente in einem Connection-String?</w:t>
      </w:r>
    </w:p>
    <w:p w14:paraId="20A5AE04" w14:textId="77777777" w:rsidR="0073132F" w:rsidRPr="006D7F0B" w:rsidRDefault="0073132F" w:rsidP="0073132F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Wie werden Zugriffsrechte in MySQL definiert</w:t>
      </w:r>
    </w:p>
    <w:p w14:paraId="05AC02AC" w14:textId="77777777" w:rsidR="00AC46EB" w:rsidRPr="007E576F" w:rsidRDefault="00AC46EB" w:rsidP="00AC46EB">
      <w:pPr>
        <w:spacing w:before="60" w:after="60" w:line="240" w:lineRule="auto"/>
        <w:rPr>
          <w:sz w:val="20"/>
          <w:szCs w:val="20"/>
        </w:rPr>
      </w:pPr>
    </w:p>
    <w:p w14:paraId="6AF20283" w14:textId="0EF775AA" w:rsidR="0073132F" w:rsidRPr="00614BDF" w:rsidRDefault="0073132F" w:rsidP="0073132F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Inhalte</w:t>
      </w:r>
      <w:r w:rsidR="00E8130D">
        <w:rPr>
          <w:bCs/>
          <w:sz w:val="20"/>
          <w:szCs w:val="20"/>
          <w:u w:val="single"/>
        </w:rPr>
        <w:t xml:space="preserve"> (Folien 49 – 51)</w:t>
      </w:r>
    </w:p>
    <w:p w14:paraId="615750A0" w14:textId="77777777" w:rsidR="0073132F" w:rsidRDefault="0073132F" w:rsidP="0073132F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 xml:space="preserve">2 Applikations-User für eigenes Schema (Manager: </w:t>
      </w:r>
      <w:proofErr w:type="spellStart"/>
      <w:r>
        <w:rPr>
          <w:sz w:val="20"/>
          <w:szCs w:val="20"/>
        </w:rPr>
        <w:t>read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write</w:t>
      </w:r>
      <w:proofErr w:type="spellEnd"/>
      <w:r>
        <w:rPr>
          <w:sz w:val="20"/>
          <w:szCs w:val="20"/>
        </w:rPr>
        <w:t xml:space="preserve"> auf alles, </w:t>
      </w:r>
      <w:proofErr w:type="gramStart"/>
      <w:r>
        <w:rPr>
          <w:sz w:val="20"/>
          <w:szCs w:val="20"/>
        </w:rPr>
        <w:t>Normal</w:t>
      </w:r>
      <w:proofErr w:type="gramEnd"/>
      <w:r>
        <w:rPr>
          <w:sz w:val="20"/>
          <w:szCs w:val="20"/>
        </w:rPr>
        <w:t xml:space="preserve">: Access nur auf Views und </w:t>
      </w:r>
      <w:proofErr w:type="spellStart"/>
      <w:r>
        <w:rPr>
          <w:sz w:val="20"/>
          <w:szCs w:val="20"/>
        </w:rPr>
        <w:t>Procedures</w:t>
      </w:r>
      <w:proofErr w:type="spellEnd"/>
      <w:r>
        <w:rPr>
          <w:sz w:val="20"/>
          <w:szCs w:val="20"/>
        </w:rPr>
        <w:t>) definieren.</w:t>
      </w:r>
    </w:p>
    <w:p w14:paraId="6DBCFFD6" w14:textId="77777777" w:rsidR="0073132F" w:rsidRDefault="0073132F" w:rsidP="0073132F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Python IDE vorbereiten, dass auf DB verbunden werden kann und Connection erstellen.</w:t>
      </w:r>
    </w:p>
    <w:p w14:paraId="06AF9C4C" w14:textId="77777777" w:rsidR="0073132F" w:rsidRDefault="0073132F" w:rsidP="0073132F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 xml:space="preserve">Folgende </w:t>
      </w:r>
      <w:proofErr w:type="gramStart"/>
      <w:r>
        <w:rPr>
          <w:sz w:val="20"/>
          <w:szCs w:val="20"/>
        </w:rPr>
        <w:t>DML Befehle</w:t>
      </w:r>
      <w:proofErr w:type="gramEnd"/>
      <w:r>
        <w:rPr>
          <w:sz w:val="20"/>
          <w:szCs w:val="20"/>
        </w:rPr>
        <w:t xml:space="preserve"> aus Python ausführen lassen:</w:t>
      </w:r>
    </w:p>
    <w:p w14:paraId="1A0BC449" w14:textId="77777777" w:rsidR="0073132F" w:rsidRDefault="0073132F" w:rsidP="0073132F">
      <w:pPr>
        <w:pStyle w:val="Listenabsatz"/>
        <w:numPr>
          <w:ilvl w:val="1"/>
          <w:numId w:val="2"/>
        </w:numPr>
        <w:spacing w:before="60" w:after="60" w:line="24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select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insert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function</w:t>
      </w:r>
      <w:proofErr w:type="spellEnd"/>
      <w:r>
        <w:rPr>
          <w:sz w:val="20"/>
          <w:szCs w:val="20"/>
        </w:rPr>
        <w:t xml:space="preserve"> auf eine Tabelle und eine View</w:t>
      </w:r>
    </w:p>
    <w:p w14:paraId="1B1133EA" w14:textId="091D4BFA" w:rsidR="00AC46EB" w:rsidRPr="0073132F" w:rsidRDefault="0073132F" w:rsidP="0073132F">
      <w:pPr>
        <w:pStyle w:val="Listenabsatz"/>
        <w:numPr>
          <w:ilvl w:val="1"/>
          <w:numId w:val="2"/>
        </w:numPr>
        <w:spacing w:before="60" w:after="60" w:line="24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call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Storded-Procedures</w:t>
      </w:r>
      <w:proofErr w:type="spellEnd"/>
    </w:p>
    <w:p w14:paraId="7781C4BB" w14:textId="2378564A" w:rsidR="0021442D" w:rsidRDefault="0021442D" w:rsidP="00951AE3">
      <w:pPr>
        <w:spacing w:before="60" w:after="60" w:line="240" w:lineRule="auto"/>
        <w:rPr>
          <w:color w:val="auto"/>
          <w:sz w:val="20"/>
          <w:szCs w:val="20"/>
        </w:rPr>
      </w:pPr>
    </w:p>
    <w:p w14:paraId="5A93214F" w14:textId="30413202" w:rsidR="0021442D" w:rsidRDefault="0021442D" w:rsidP="00951AE3">
      <w:pPr>
        <w:spacing w:before="60" w:after="60" w:line="240" w:lineRule="auto"/>
        <w:rPr>
          <w:color w:val="auto"/>
          <w:sz w:val="20"/>
          <w:szCs w:val="20"/>
        </w:rPr>
      </w:pPr>
    </w:p>
    <w:p w14:paraId="7282EAB2" w14:textId="77777777" w:rsidR="00535D38" w:rsidRDefault="00535D38" w:rsidP="00951AE3">
      <w:pPr>
        <w:spacing w:before="60" w:after="60" w:line="240" w:lineRule="auto"/>
        <w:rPr>
          <w:color w:val="auto"/>
          <w:sz w:val="20"/>
          <w:szCs w:val="20"/>
        </w:rPr>
      </w:pPr>
    </w:p>
    <w:tbl>
      <w:tblPr>
        <w:tblW w:w="5000" w:type="pct"/>
        <w:jc w:val="center"/>
        <w:tblCellMar>
          <w:left w:w="93" w:type="dxa"/>
        </w:tblCellMar>
        <w:tblLook w:val="0000" w:firstRow="0" w:lastRow="0" w:firstColumn="0" w:lastColumn="0" w:noHBand="0" w:noVBand="0"/>
      </w:tblPr>
      <w:tblGrid>
        <w:gridCol w:w="1502"/>
        <w:gridCol w:w="7558"/>
      </w:tblGrid>
      <w:tr w:rsidR="0021442D" w:rsidRPr="0073132F" w14:paraId="4AE86F3F" w14:textId="77777777" w:rsidTr="009E7E9F">
        <w:trPr>
          <w:trHeight w:val="340"/>
          <w:jc w:val="center"/>
        </w:trPr>
        <w:tc>
          <w:tcPr>
            <w:tcW w:w="5000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625DFE0F" w14:textId="3632AD3E" w:rsidR="0021442D" w:rsidRPr="0073132F" w:rsidRDefault="007E576F" w:rsidP="0073132F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</w:rPr>
            </w:pPr>
            <w:r w:rsidRPr="0073132F">
              <w:rPr>
                <w:rFonts w:cs="Arial"/>
                <w:b/>
                <w:sz w:val="20"/>
                <w:szCs w:val="20"/>
              </w:rPr>
              <w:t xml:space="preserve">Thema Block 8: </w:t>
            </w:r>
            <w:r w:rsidR="0073132F">
              <w:rPr>
                <w:rFonts w:cs="Arial"/>
                <w:b/>
                <w:color w:val="FF0000"/>
                <w:sz w:val="20"/>
                <w:szCs w:val="20"/>
              </w:rPr>
              <w:t>2</w:t>
            </w:r>
            <w:r w:rsidR="0073132F" w:rsidRPr="00A066C0">
              <w:rPr>
                <w:rFonts w:cs="Arial"/>
                <w:b/>
                <w:color w:val="FF0000"/>
                <w:sz w:val="20"/>
                <w:szCs w:val="20"/>
              </w:rPr>
              <w:t>. Leistungsnachweis</w:t>
            </w:r>
          </w:p>
        </w:tc>
      </w:tr>
      <w:tr w:rsidR="0021442D" w:rsidRPr="001673DC" w14:paraId="17A5A33D" w14:textId="77777777" w:rsidTr="009E7E9F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5200B002" w14:textId="77777777" w:rsidR="0021442D" w:rsidRPr="00F364EC" w:rsidRDefault="0021442D" w:rsidP="009E7E9F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F364EC">
              <w:rPr>
                <w:rFonts w:cs="Arial"/>
                <w:sz w:val="20"/>
                <w:szCs w:val="20"/>
              </w:rPr>
              <w:t>Datum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7F6D1AAF" w14:textId="5D10CF83" w:rsidR="0021442D" w:rsidRPr="00D840ED" w:rsidRDefault="00E02C11" w:rsidP="00E02C11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Di </w:t>
            </w:r>
            <w:r w:rsidR="005444B2">
              <w:rPr>
                <w:rFonts w:cs="Arial"/>
                <w:sz w:val="20"/>
                <w:szCs w:val="20"/>
              </w:rPr>
              <w:t>30.6.2026</w:t>
            </w:r>
          </w:p>
        </w:tc>
      </w:tr>
      <w:tr w:rsidR="0021442D" w:rsidRPr="001673DC" w14:paraId="19ECC144" w14:textId="77777777" w:rsidTr="009E7E9F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487411C8" w14:textId="77777777" w:rsidR="0021442D" w:rsidRPr="00F364EC" w:rsidRDefault="0021442D" w:rsidP="009E7E9F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F364EC">
              <w:rPr>
                <w:rFonts w:cs="Arial"/>
                <w:sz w:val="20"/>
                <w:szCs w:val="20"/>
              </w:rPr>
              <w:t>Zeit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27DB0F75" w14:textId="4FB8724E" w:rsidR="0021442D" w:rsidRDefault="005444B2" w:rsidP="009E7E9F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09:00 – 12:15</w:t>
            </w:r>
          </w:p>
        </w:tc>
      </w:tr>
    </w:tbl>
    <w:p w14:paraId="6E3AD604" w14:textId="77777777" w:rsidR="006C21EF" w:rsidRPr="00614BDF" w:rsidRDefault="006C21EF" w:rsidP="006C21EF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Inhalte</w:t>
      </w:r>
    </w:p>
    <w:p w14:paraId="62314F30" w14:textId="04122314" w:rsidR="006C21EF" w:rsidRDefault="006C21EF" w:rsidP="006C21EF">
      <w:pPr>
        <w:pStyle w:val="Listenabsatz"/>
        <w:numPr>
          <w:ilvl w:val="0"/>
          <w:numId w:val="2"/>
        </w:numPr>
        <w:spacing w:before="60" w:after="60" w:line="240" w:lineRule="auto"/>
        <w:rPr>
          <w:color w:val="auto"/>
          <w:sz w:val="20"/>
          <w:szCs w:val="20"/>
        </w:rPr>
      </w:pPr>
      <w:proofErr w:type="spellStart"/>
      <w:r>
        <w:rPr>
          <w:color w:val="auto"/>
          <w:sz w:val="20"/>
          <w:szCs w:val="20"/>
        </w:rPr>
        <w:t>Moodle</w:t>
      </w:r>
      <w:proofErr w:type="spellEnd"/>
      <w:r>
        <w:rPr>
          <w:color w:val="auto"/>
          <w:sz w:val="20"/>
          <w:szCs w:val="20"/>
        </w:rPr>
        <w:t>-Prüfung: Zeit 3h</w:t>
      </w:r>
    </w:p>
    <w:p w14:paraId="18B7C878" w14:textId="04AE0B9B" w:rsidR="006C21EF" w:rsidRDefault="006C21EF" w:rsidP="006C21EF">
      <w:pPr>
        <w:pStyle w:val="Listenabsatz"/>
        <w:numPr>
          <w:ilvl w:val="1"/>
          <w:numId w:val="2"/>
        </w:numPr>
        <w:spacing w:before="60" w:after="60" w:line="240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DDL und </w:t>
      </w:r>
      <w:proofErr w:type="gramStart"/>
      <w:r>
        <w:rPr>
          <w:color w:val="auto"/>
          <w:sz w:val="20"/>
          <w:szCs w:val="20"/>
        </w:rPr>
        <w:t>DML Befehle</w:t>
      </w:r>
      <w:proofErr w:type="gramEnd"/>
      <w:r>
        <w:rPr>
          <w:color w:val="auto"/>
          <w:sz w:val="20"/>
          <w:szCs w:val="20"/>
        </w:rPr>
        <w:t xml:space="preserve"> in allen Varianten</w:t>
      </w:r>
    </w:p>
    <w:p w14:paraId="5D9269E0" w14:textId="475E51C3" w:rsidR="006C21EF" w:rsidRDefault="006C21EF" w:rsidP="006C21EF">
      <w:pPr>
        <w:pStyle w:val="Listenabsatz"/>
        <w:numPr>
          <w:ilvl w:val="1"/>
          <w:numId w:val="2"/>
        </w:numPr>
        <w:spacing w:before="60" w:after="60" w:line="240" w:lineRule="auto"/>
        <w:rPr>
          <w:color w:val="auto"/>
          <w:sz w:val="20"/>
          <w:szCs w:val="20"/>
        </w:rPr>
      </w:pPr>
      <w:proofErr w:type="spellStart"/>
      <w:r>
        <w:rPr>
          <w:color w:val="auto"/>
          <w:sz w:val="20"/>
          <w:szCs w:val="20"/>
        </w:rPr>
        <w:t>Functions</w:t>
      </w:r>
      <w:proofErr w:type="spellEnd"/>
      <w:r>
        <w:rPr>
          <w:color w:val="auto"/>
          <w:sz w:val="20"/>
          <w:szCs w:val="20"/>
        </w:rPr>
        <w:t xml:space="preserve"> und </w:t>
      </w:r>
      <w:proofErr w:type="spellStart"/>
      <w:r>
        <w:rPr>
          <w:color w:val="auto"/>
          <w:sz w:val="20"/>
          <w:szCs w:val="20"/>
        </w:rPr>
        <w:t>Stored-Procedures</w:t>
      </w:r>
      <w:proofErr w:type="spellEnd"/>
    </w:p>
    <w:p w14:paraId="54F49EC0" w14:textId="6A862CC7" w:rsidR="006C21EF" w:rsidRDefault="006C21EF" w:rsidP="006C21EF">
      <w:pPr>
        <w:pStyle w:val="Listenabsatz"/>
        <w:numPr>
          <w:ilvl w:val="1"/>
          <w:numId w:val="2"/>
        </w:numPr>
        <w:spacing w:before="60" w:after="60" w:line="240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Transactions</w:t>
      </w:r>
    </w:p>
    <w:p w14:paraId="1F4836C1" w14:textId="0B53135B" w:rsidR="00AC46EB" w:rsidRPr="006C21EF" w:rsidRDefault="006C21EF" w:rsidP="00AC46EB">
      <w:pPr>
        <w:pStyle w:val="Listenabsatz"/>
        <w:numPr>
          <w:ilvl w:val="1"/>
          <w:numId w:val="2"/>
        </w:numPr>
        <w:spacing w:before="60" w:after="60" w:line="240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Python Access DML und DDL, sowie </w:t>
      </w:r>
      <w:proofErr w:type="spellStart"/>
      <w:r>
        <w:rPr>
          <w:color w:val="auto"/>
          <w:sz w:val="20"/>
          <w:szCs w:val="20"/>
        </w:rPr>
        <w:t>Stored-Procedures</w:t>
      </w:r>
      <w:proofErr w:type="spellEnd"/>
      <w:r>
        <w:rPr>
          <w:color w:val="auto"/>
          <w:sz w:val="20"/>
          <w:szCs w:val="20"/>
        </w:rPr>
        <w:t xml:space="preserve"> </w:t>
      </w:r>
      <w:proofErr w:type="spellStart"/>
      <w:r>
        <w:rPr>
          <w:color w:val="auto"/>
          <w:sz w:val="20"/>
          <w:szCs w:val="20"/>
        </w:rPr>
        <w:t>calls</w:t>
      </w:r>
      <w:proofErr w:type="spellEnd"/>
    </w:p>
    <w:p w14:paraId="4C2C6430" w14:textId="3A73F931" w:rsidR="00AC46EB" w:rsidRPr="00131B58" w:rsidRDefault="00AC46EB" w:rsidP="00131B58">
      <w:pPr>
        <w:spacing w:before="60" w:after="60" w:line="240" w:lineRule="auto"/>
        <w:rPr>
          <w:bCs/>
          <w:sz w:val="20"/>
          <w:szCs w:val="20"/>
          <w:u w:val="single"/>
        </w:rPr>
      </w:pPr>
    </w:p>
    <w:p w14:paraId="502832AB" w14:textId="77777777" w:rsidR="0021442D" w:rsidRDefault="0021442D" w:rsidP="00951AE3">
      <w:pPr>
        <w:spacing w:before="60" w:after="60" w:line="240" w:lineRule="auto"/>
        <w:rPr>
          <w:color w:val="auto"/>
          <w:sz w:val="20"/>
          <w:szCs w:val="20"/>
        </w:rPr>
      </w:pPr>
    </w:p>
    <w:sectPr w:rsidR="0021442D" w:rsidSect="00586C6F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985" w:right="1418" w:bottom="1134" w:left="1418" w:header="567" w:footer="709" w:gutter="0"/>
      <w:cols w:space="720"/>
      <w:docGrid w:linePitch="360" w:charSpace="-24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DEC81" w14:textId="77777777" w:rsidR="00734FE8" w:rsidRDefault="00734FE8">
      <w:pPr>
        <w:spacing w:line="240" w:lineRule="auto"/>
      </w:pPr>
      <w:r>
        <w:separator/>
      </w:r>
    </w:p>
  </w:endnote>
  <w:endnote w:type="continuationSeparator" w:id="0">
    <w:p w14:paraId="1D252C6B" w14:textId="77777777" w:rsidR="00734FE8" w:rsidRDefault="00734F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464">
    <w:altName w:val="Calibri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 Regular"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2CC3A" w14:textId="6219BBAA" w:rsidR="000C0D78" w:rsidRPr="00F45726" w:rsidRDefault="005444B2">
    <w:pPr>
      <w:pStyle w:val="Fuzeile"/>
    </w:pPr>
    <w:r>
      <w:t>1.3.202</w:t>
    </w:r>
    <w:r w:rsidR="001E72D7">
      <w:t>6</w:t>
    </w:r>
    <w:r w:rsidR="00D60326" w:rsidRPr="00F45726">
      <w:tab/>
    </w:r>
    <w:r w:rsidR="00547D66" w:rsidRPr="00F45726">
      <w:tab/>
    </w:r>
    <w:r w:rsidR="00377BAF" w:rsidRPr="00F45726">
      <w:t xml:space="preserve">Seite </w:t>
    </w:r>
    <w:r w:rsidR="00377BAF">
      <w:fldChar w:fldCharType="begin"/>
    </w:r>
    <w:r w:rsidR="00377BAF" w:rsidRPr="00F45726">
      <w:instrText xml:space="preserve"> PAGE </w:instrText>
    </w:r>
    <w:r w:rsidR="00377BAF">
      <w:fldChar w:fldCharType="separate"/>
    </w:r>
    <w:r w:rsidR="00E8130D">
      <w:rPr>
        <w:noProof/>
      </w:rPr>
      <w:t>4</w:t>
    </w:r>
    <w:r w:rsidR="00377BAF">
      <w:fldChar w:fldCharType="end"/>
    </w:r>
    <w:r w:rsidR="00377BAF" w:rsidRPr="00F45726">
      <w:t xml:space="preserve"> von </w:t>
    </w:r>
    <w:r w:rsidR="00377BAF">
      <w:fldChar w:fldCharType="begin"/>
    </w:r>
    <w:r w:rsidR="00377BAF" w:rsidRPr="00F45726">
      <w:instrText xml:space="preserve"> NUMPAGES \* ARABIC </w:instrText>
    </w:r>
    <w:r w:rsidR="00377BAF">
      <w:fldChar w:fldCharType="separate"/>
    </w:r>
    <w:r w:rsidR="00E8130D">
      <w:rPr>
        <w:noProof/>
      </w:rPr>
      <w:t>4</w:t>
    </w:r>
    <w:r w:rsidR="00377BAF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BBEB9" w14:textId="3259EC32" w:rsidR="00D60326" w:rsidRDefault="00D60326">
    <w:pPr>
      <w:pStyle w:val="Fuzeile"/>
    </w:pPr>
    <w:r>
      <w:t xml:space="preserve">Bachelor in Business </w:t>
    </w:r>
    <w:r w:rsidR="00547D66">
      <w:t>Communications</w:t>
    </w:r>
    <w:r>
      <w:tab/>
      <w:t xml:space="preserve">Seite </w:t>
    </w:r>
    <w:r>
      <w:fldChar w:fldCharType="begin"/>
    </w:r>
    <w:r>
      <w:instrText xml:space="preserve"> PAGE </w:instrText>
    </w:r>
    <w:r>
      <w:fldChar w:fldCharType="separate"/>
    </w:r>
    <w:r w:rsidR="00547D66">
      <w:rPr>
        <w:noProof/>
      </w:rPr>
      <w:t>1</w:t>
    </w:r>
    <w:r>
      <w:fldChar w:fldCharType="end"/>
    </w:r>
    <w:r>
      <w:t xml:space="preserve"> von </w:t>
    </w:r>
    <w:r w:rsidR="00073EF6">
      <w:rPr>
        <w:noProof/>
      </w:rPr>
      <w:fldChar w:fldCharType="begin"/>
    </w:r>
    <w:r w:rsidR="00073EF6">
      <w:rPr>
        <w:noProof/>
      </w:rPr>
      <w:instrText xml:space="preserve"> NUMPAGES \* ARABIC </w:instrText>
    </w:r>
    <w:r w:rsidR="00073EF6">
      <w:rPr>
        <w:noProof/>
      </w:rPr>
      <w:fldChar w:fldCharType="separate"/>
    </w:r>
    <w:r w:rsidR="00E8130D">
      <w:rPr>
        <w:noProof/>
      </w:rPr>
      <w:t>4</w:t>
    </w:r>
    <w:r w:rsidR="00073EF6">
      <w:rPr>
        <w:noProof/>
      </w:rPr>
      <w:fldChar w:fldCharType="end"/>
    </w:r>
    <w:r>
      <w:tab/>
      <w:t>Stand: März 2018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F9D8F" w14:textId="77777777" w:rsidR="00734FE8" w:rsidRDefault="00734FE8">
      <w:pPr>
        <w:spacing w:line="240" w:lineRule="auto"/>
      </w:pPr>
      <w:r>
        <w:separator/>
      </w:r>
    </w:p>
  </w:footnote>
  <w:footnote w:type="continuationSeparator" w:id="0">
    <w:p w14:paraId="1B1908FF" w14:textId="77777777" w:rsidR="00734FE8" w:rsidRDefault="00734F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C4CBE" w14:textId="77777777" w:rsidR="00B94B64" w:rsidRDefault="00B94B64" w:rsidP="00446664">
    <w:pPr>
      <w:pStyle w:val="Kopfzeile"/>
      <w:tabs>
        <w:tab w:val="clear" w:pos="9072"/>
      </w:tabs>
      <w:ind w:right="-569"/>
      <w:jc w:val="right"/>
    </w:pPr>
    <w:r>
      <w:rPr>
        <w:noProof/>
        <w:lang w:eastAsia="de-CH"/>
      </w:rPr>
      <w:drawing>
        <wp:anchor distT="0" distB="0" distL="114300" distR="114300" simplePos="0" relativeHeight="251659264" behindDoc="1" locked="0" layoutInCell="1" allowOverlap="1" wp14:anchorId="28FDA1DE" wp14:editId="253779EC">
          <wp:simplePos x="0" y="0"/>
          <wp:positionH relativeFrom="page">
            <wp:posOffset>5814695</wp:posOffset>
          </wp:positionH>
          <wp:positionV relativeFrom="page">
            <wp:posOffset>306070</wp:posOffset>
          </wp:positionV>
          <wp:extent cx="1260000" cy="705600"/>
          <wp:effectExtent l="0" t="0" r="0" b="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-HWZ-offic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0000" cy="70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6D910CF" w14:textId="77777777" w:rsidR="00B94B64" w:rsidRPr="00446664" w:rsidRDefault="00B94B64" w:rsidP="00446664">
    <w:pPr>
      <w:pStyle w:val="Kopfzeile"/>
    </w:pPr>
  </w:p>
  <w:p w14:paraId="70668B5F" w14:textId="77777777" w:rsidR="00B94B64" w:rsidRDefault="00B94B64" w:rsidP="003E142E">
    <w:pPr>
      <w:pStyle w:val="Kopfzeile"/>
      <w:tabs>
        <w:tab w:val="clear" w:pos="9072"/>
      </w:tabs>
      <w:ind w:right="-569"/>
      <w:jc w:val="right"/>
    </w:pPr>
  </w:p>
  <w:p w14:paraId="2605CA20" w14:textId="77777777" w:rsidR="00D60326" w:rsidRDefault="00D6032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E0D79" w14:textId="1D3EEE0E" w:rsidR="00D60326" w:rsidRDefault="00511705">
    <w:pPr>
      <w:pStyle w:val="Kopfzeile"/>
      <w:tabs>
        <w:tab w:val="left" w:pos="6705"/>
      </w:tabs>
    </w:pPr>
    <w:r>
      <w:rPr>
        <w:noProof/>
        <w:lang w:eastAsia="de-CH"/>
      </w:rPr>
      <w:drawing>
        <wp:anchor distT="0" distB="0" distL="114935" distR="123190" simplePos="0" relativeHeight="251657216" behindDoc="0" locked="0" layoutInCell="1" allowOverlap="1" wp14:anchorId="09278D72" wp14:editId="2B8EB83E">
          <wp:simplePos x="0" y="0"/>
          <wp:positionH relativeFrom="column">
            <wp:posOffset>1861820</wp:posOffset>
          </wp:positionH>
          <wp:positionV relativeFrom="paragraph">
            <wp:posOffset>-57785</wp:posOffset>
          </wp:positionV>
          <wp:extent cx="1660525" cy="717550"/>
          <wp:effectExtent l="0" t="0" r="0" b="0"/>
          <wp:wrapTight wrapText="bothSides">
            <wp:wrapPolygon edited="0">
              <wp:start x="3469" y="0"/>
              <wp:lineTo x="3469" y="9175"/>
              <wp:lineTo x="0" y="14910"/>
              <wp:lineTo x="0" y="17777"/>
              <wp:lineTo x="6938" y="18924"/>
              <wp:lineTo x="6938" y="21218"/>
              <wp:lineTo x="14125" y="21218"/>
              <wp:lineTo x="21311" y="17777"/>
              <wp:lineTo x="21311" y="14336"/>
              <wp:lineTo x="17842" y="9175"/>
              <wp:lineTo x="17842" y="0"/>
              <wp:lineTo x="3469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0525" cy="71755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07DC6E" w14:textId="77777777" w:rsidR="00D60326" w:rsidRDefault="00D60326">
    <w:pPr>
      <w:pStyle w:val="Kopfzeile"/>
    </w:pPr>
  </w:p>
  <w:p w14:paraId="60A0635E" w14:textId="77777777" w:rsidR="00D60326" w:rsidRDefault="00D6032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lowerRoman"/>
      <w:pStyle w:val="berschrift9"/>
      <w:lvlText w:val=".%9"/>
      <w:lvlJc w:val="right"/>
      <w:pPr>
        <w:tabs>
          <w:tab w:val="num" w:pos="0"/>
        </w:tabs>
        <w:ind w:left="1584" w:hanging="14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cs="Symbol"/>
        <w:caps w:val="0"/>
        <w:smallCaps w:val="0"/>
        <w:color w:val="00000A"/>
        <w:spacing w:val="0"/>
        <w:kern w:val="1"/>
        <w:sz w:val="20"/>
        <w:szCs w:val="20"/>
        <w:lang w:val="de-CH" w:eastAsia="de-DE" w:bidi="ar-SA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180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396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468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120" w:hanging="360"/>
      </w:pPr>
      <w:rPr>
        <w:rFonts w:ascii="Wingdings" w:hAnsi="Wingdings" w:cs="Wingdings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cs="Symbol"/>
        <w:b/>
        <w:color w:val="00000A"/>
        <w:kern w:val="1"/>
        <w:sz w:val="20"/>
        <w:szCs w:val="20"/>
        <w:lang w:val="de-CH" w:eastAsia="en-US" w:bidi="ar-SA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180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396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468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120" w:hanging="360"/>
      </w:pPr>
      <w:rPr>
        <w:rFonts w:ascii="Wingdings" w:hAnsi="Wingdings" w:cs="Wingdings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b/>
        <w:lang w:val="de-DE" w:eastAsia="de-D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  <w:lang w:val="de-DE" w:eastAsia="de-DE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  <w:lang w:val="de-DE" w:eastAsia="de-DE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  <w:lang w:val="de-DE" w:eastAsia="de-DE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szCs w:val="22"/>
        <w:lang w:val="de-CH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szCs w:val="22"/>
        <w:lang w:val="de-CH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szCs w:val="22"/>
        <w:lang w:val="de-CH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  <w:lang w:val="de-DE" w:eastAsia="de-DE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  <w:lang w:val="de-DE" w:eastAsia="de-DE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  <w:lang w:val="de-DE" w:eastAsia="de-DE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9" w15:restartNumberingAfterBreak="0">
    <w:nsid w:val="0000000A"/>
    <w:multiLevelType w:val="multi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  <w:lang w:val="de-DE" w:eastAsia="de-DE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  <w:lang w:val="de-DE" w:eastAsia="de-DE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  <w:lang w:val="de-DE" w:eastAsia="de-DE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1" w15:restartNumberingAfterBreak="0">
    <w:nsid w:val="0000000C"/>
    <w:multiLevelType w:val="multi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lang w:val="de-DE" w:eastAsia="de-DE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lang w:val="de-DE" w:eastAsia="de-DE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lang w:val="de-DE" w:eastAsia="de-DE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2" w15:restartNumberingAfterBreak="0">
    <w:nsid w:val="0000000D"/>
    <w:multiLevelType w:val="multi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  <w:lang w:val="de-DE" w:eastAsia="de-DE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  <w:lang w:val="de-DE" w:eastAsia="de-DE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  <w:lang w:val="de-DE" w:eastAsia="de-DE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13" w15:restartNumberingAfterBreak="0">
    <w:nsid w:val="0000000E"/>
    <w:multiLevelType w:val="multi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4" w15:restartNumberingAfterBreak="0">
    <w:nsid w:val="0000000F"/>
    <w:multiLevelType w:val="multilevel"/>
    <w:tmpl w:val="0000000F"/>
    <w:name w:val="WW8Num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lang w:val="de-DE" w:eastAsia="de-DE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lang w:val="de-DE" w:eastAsia="de-DE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lang w:val="de-DE" w:eastAsia="de-DE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5" w15:restartNumberingAfterBreak="0">
    <w:nsid w:val="00000010"/>
    <w:multiLevelType w:val="multilevel"/>
    <w:tmpl w:val="00000010"/>
    <w:name w:val="WW8Num16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  <w:lang w:val="de-DE" w:eastAsia="de-DE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  <w:lang w:val="de-DE" w:eastAsia="de-DE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  <w:lang w:val="de-DE" w:eastAsia="de-DE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16" w15:restartNumberingAfterBreak="0">
    <w:nsid w:val="00000011"/>
    <w:multiLevelType w:val="multilevel"/>
    <w:tmpl w:val="00000011"/>
    <w:name w:val="WW8Num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7" w15:restartNumberingAfterBreak="0">
    <w:nsid w:val="00000012"/>
    <w:multiLevelType w:val="multilevel"/>
    <w:tmpl w:val="00000012"/>
    <w:name w:val="WW8Num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lang w:val="de-DE" w:eastAsia="de-DE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lang w:val="de-DE" w:eastAsia="de-DE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lang w:val="de-DE" w:eastAsia="de-DE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8" w15:restartNumberingAfterBreak="0">
    <w:nsid w:val="00000013"/>
    <w:multiLevelType w:val="multilevel"/>
    <w:tmpl w:val="00000013"/>
    <w:name w:val="WW8Num19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  <w:lang w:val="de-DE" w:eastAsia="de-DE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  <w:lang w:val="de-DE" w:eastAsia="de-DE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  <w:lang w:val="de-DE" w:eastAsia="de-DE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19" w15:restartNumberingAfterBreak="0">
    <w:nsid w:val="00000014"/>
    <w:multiLevelType w:val="multilevel"/>
    <w:tmpl w:val="00000014"/>
    <w:name w:val="WW8Num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lang w:val="de-DE" w:eastAsia="de-DE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lang w:val="de-DE" w:eastAsia="de-DE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lang w:val="de-DE" w:eastAsia="de-DE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0" w15:restartNumberingAfterBreak="0">
    <w:nsid w:val="00000015"/>
    <w:multiLevelType w:val="multilevel"/>
    <w:tmpl w:val="00000015"/>
    <w:name w:val="WW8Num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lang w:val="de-DE" w:eastAsia="de-DE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lang w:val="de-DE" w:eastAsia="de-DE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lang w:val="de-DE" w:eastAsia="de-DE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1" w15:restartNumberingAfterBreak="0">
    <w:nsid w:val="00000016"/>
    <w:multiLevelType w:val="multilevel"/>
    <w:tmpl w:val="00000016"/>
    <w:name w:val="WW8Num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lang w:val="de-DE" w:eastAsia="de-DE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lang w:val="de-DE" w:eastAsia="de-DE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lang w:val="de-DE" w:eastAsia="de-DE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2" w15:restartNumberingAfterBreak="0">
    <w:nsid w:val="00000017"/>
    <w:multiLevelType w:val="multilevel"/>
    <w:tmpl w:val="00000017"/>
    <w:name w:val="WW8Num23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23" w15:restartNumberingAfterBreak="0">
    <w:nsid w:val="00000018"/>
    <w:multiLevelType w:val="multilevel"/>
    <w:tmpl w:val="00000018"/>
    <w:name w:val="WW8Num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4" w15:restartNumberingAfterBreak="0">
    <w:nsid w:val="00000019"/>
    <w:multiLevelType w:val="multilevel"/>
    <w:tmpl w:val="00000019"/>
    <w:name w:val="WW8Num2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5" w15:restartNumberingAfterBreak="0">
    <w:nsid w:val="0000001A"/>
    <w:multiLevelType w:val="multilevel"/>
    <w:tmpl w:val="0000001A"/>
    <w:name w:val="WW8Num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6" w15:restartNumberingAfterBreak="0">
    <w:nsid w:val="0000001B"/>
    <w:multiLevelType w:val="multilevel"/>
    <w:tmpl w:val="0000001B"/>
    <w:name w:val="WW8Num2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7" w15:restartNumberingAfterBreak="0">
    <w:nsid w:val="0000001C"/>
    <w:multiLevelType w:val="multilevel"/>
    <w:tmpl w:val="0000001C"/>
    <w:name w:val="WW8Num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8" w15:restartNumberingAfterBreak="0">
    <w:nsid w:val="0000001D"/>
    <w:multiLevelType w:val="multilevel"/>
    <w:tmpl w:val="0000001D"/>
    <w:name w:val="WW8Num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9" w15:restartNumberingAfterBreak="0">
    <w:nsid w:val="0000001E"/>
    <w:multiLevelType w:val="multilevel"/>
    <w:tmpl w:val="0000001E"/>
    <w:name w:val="WW8Num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0" w15:restartNumberingAfterBreak="0">
    <w:nsid w:val="0000001F"/>
    <w:multiLevelType w:val="multilevel"/>
    <w:tmpl w:val="0000001F"/>
    <w:name w:val="WW8Num31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31" w15:restartNumberingAfterBreak="0">
    <w:nsid w:val="00000020"/>
    <w:multiLevelType w:val="multilevel"/>
    <w:tmpl w:val="00000020"/>
    <w:name w:val="WW8Num32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32" w15:restartNumberingAfterBreak="0">
    <w:nsid w:val="00000021"/>
    <w:multiLevelType w:val="multilevel"/>
    <w:tmpl w:val="00000021"/>
    <w:name w:val="WW8Num33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33" w15:restartNumberingAfterBreak="0">
    <w:nsid w:val="00000022"/>
    <w:multiLevelType w:val="multilevel"/>
    <w:tmpl w:val="00000022"/>
    <w:name w:val="WW8Num34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34" w15:restartNumberingAfterBreak="0">
    <w:nsid w:val="00000023"/>
    <w:multiLevelType w:val="multilevel"/>
    <w:tmpl w:val="00000023"/>
    <w:name w:val="WW8Num35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35" w15:restartNumberingAfterBreak="0">
    <w:nsid w:val="00000024"/>
    <w:multiLevelType w:val="multilevel"/>
    <w:tmpl w:val="00000024"/>
    <w:name w:val="WW8Num36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36" w15:restartNumberingAfterBreak="0">
    <w:nsid w:val="00000025"/>
    <w:multiLevelType w:val="multilevel"/>
    <w:tmpl w:val="00000025"/>
    <w:name w:val="WW8Num37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37" w15:restartNumberingAfterBreak="0">
    <w:nsid w:val="390A6A97"/>
    <w:multiLevelType w:val="hybridMultilevel"/>
    <w:tmpl w:val="3F368380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3E173D5C"/>
    <w:multiLevelType w:val="hybridMultilevel"/>
    <w:tmpl w:val="72CA248C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1A30660"/>
    <w:multiLevelType w:val="hybridMultilevel"/>
    <w:tmpl w:val="6E5ACC9A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AD95860"/>
    <w:multiLevelType w:val="hybridMultilevel"/>
    <w:tmpl w:val="618A5760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3DD2DED"/>
    <w:multiLevelType w:val="hybridMultilevel"/>
    <w:tmpl w:val="713ED24A"/>
    <w:lvl w:ilvl="0" w:tplc="08070001">
      <w:start w:val="1"/>
      <w:numFmt w:val="bullet"/>
      <w:lvlText w:val=""/>
      <w:lvlJc w:val="left"/>
      <w:pPr>
        <w:ind w:left="512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232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195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67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39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11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83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55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272" w:hanging="360"/>
      </w:pPr>
      <w:rPr>
        <w:rFonts w:ascii="Wingdings" w:hAnsi="Wingdings" w:hint="default"/>
      </w:rPr>
    </w:lvl>
  </w:abstractNum>
  <w:num w:numId="1" w16cid:durableId="1345323477">
    <w:abstractNumId w:val="0"/>
  </w:num>
  <w:num w:numId="2" w16cid:durableId="1729765310">
    <w:abstractNumId w:val="41"/>
  </w:num>
  <w:num w:numId="3" w16cid:durableId="1839298794">
    <w:abstractNumId w:val="38"/>
  </w:num>
  <w:num w:numId="4" w16cid:durableId="2064210252">
    <w:abstractNumId w:val="37"/>
  </w:num>
  <w:num w:numId="5" w16cid:durableId="612788684">
    <w:abstractNumId w:val="39"/>
  </w:num>
  <w:num w:numId="6" w16cid:durableId="701516015">
    <w:abstractNumId w:val="4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A80"/>
    <w:rsid w:val="00001302"/>
    <w:rsid w:val="00007A09"/>
    <w:rsid w:val="0001545F"/>
    <w:rsid w:val="000312DE"/>
    <w:rsid w:val="000410BA"/>
    <w:rsid w:val="000428BD"/>
    <w:rsid w:val="000509D6"/>
    <w:rsid w:val="000557D7"/>
    <w:rsid w:val="00065F03"/>
    <w:rsid w:val="00073EF6"/>
    <w:rsid w:val="00091647"/>
    <w:rsid w:val="00097D95"/>
    <w:rsid w:val="000C0D78"/>
    <w:rsid w:val="000D6171"/>
    <w:rsid w:val="000F56CB"/>
    <w:rsid w:val="001130E6"/>
    <w:rsid w:val="00122819"/>
    <w:rsid w:val="00130AFA"/>
    <w:rsid w:val="00130C13"/>
    <w:rsid w:val="00131B58"/>
    <w:rsid w:val="00132926"/>
    <w:rsid w:val="00150AF0"/>
    <w:rsid w:val="001673DC"/>
    <w:rsid w:val="00177A64"/>
    <w:rsid w:val="00182CA2"/>
    <w:rsid w:val="00194F3E"/>
    <w:rsid w:val="001A0BD8"/>
    <w:rsid w:val="001A2C5A"/>
    <w:rsid w:val="001B247F"/>
    <w:rsid w:val="001C5C1A"/>
    <w:rsid w:val="001E72D7"/>
    <w:rsid w:val="001F6308"/>
    <w:rsid w:val="00206C71"/>
    <w:rsid w:val="0021442D"/>
    <w:rsid w:val="0022512C"/>
    <w:rsid w:val="00252E21"/>
    <w:rsid w:val="00272F5E"/>
    <w:rsid w:val="002774A8"/>
    <w:rsid w:val="00292936"/>
    <w:rsid w:val="002A6E1B"/>
    <w:rsid w:val="002B2D34"/>
    <w:rsid w:val="00310805"/>
    <w:rsid w:val="00312021"/>
    <w:rsid w:val="0032687D"/>
    <w:rsid w:val="003348F0"/>
    <w:rsid w:val="00336515"/>
    <w:rsid w:val="00360015"/>
    <w:rsid w:val="00377BAF"/>
    <w:rsid w:val="003809D4"/>
    <w:rsid w:val="003873A6"/>
    <w:rsid w:val="003A3D16"/>
    <w:rsid w:val="003B1E28"/>
    <w:rsid w:val="003B21BA"/>
    <w:rsid w:val="003F5323"/>
    <w:rsid w:val="003F762A"/>
    <w:rsid w:val="004207E4"/>
    <w:rsid w:val="004211B5"/>
    <w:rsid w:val="004319A5"/>
    <w:rsid w:val="00441851"/>
    <w:rsid w:val="004562BD"/>
    <w:rsid w:val="00461CD5"/>
    <w:rsid w:val="0046268C"/>
    <w:rsid w:val="00464229"/>
    <w:rsid w:val="0046434F"/>
    <w:rsid w:val="00471BAE"/>
    <w:rsid w:val="004A55FC"/>
    <w:rsid w:val="004C29C7"/>
    <w:rsid w:val="004D457C"/>
    <w:rsid w:val="004E2308"/>
    <w:rsid w:val="00502716"/>
    <w:rsid w:val="00511705"/>
    <w:rsid w:val="005139C4"/>
    <w:rsid w:val="00535D38"/>
    <w:rsid w:val="005444B2"/>
    <w:rsid w:val="00547D66"/>
    <w:rsid w:val="005601D1"/>
    <w:rsid w:val="00575D19"/>
    <w:rsid w:val="00582F94"/>
    <w:rsid w:val="00586C6F"/>
    <w:rsid w:val="005877B5"/>
    <w:rsid w:val="00590E9A"/>
    <w:rsid w:val="005A365C"/>
    <w:rsid w:val="005B4C1B"/>
    <w:rsid w:val="005C24CE"/>
    <w:rsid w:val="005D551C"/>
    <w:rsid w:val="005E4A0B"/>
    <w:rsid w:val="005F4ABE"/>
    <w:rsid w:val="00600DDB"/>
    <w:rsid w:val="00610182"/>
    <w:rsid w:val="006149E4"/>
    <w:rsid w:val="00614BDF"/>
    <w:rsid w:val="006260B6"/>
    <w:rsid w:val="00632766"/>
    <w:rsid w:val="006453F5"/>
    <w:rsid w:val="00650626"/>
    <w:rsid w:val="00666725"/>
    <w:rsid w:val="006722D2"/>
    <w:rsid w:val="00687E4F"/>
    <w:rsid w:val="006C21EF"/>
    <w:rsid w:val="006C50C7"/>
    <w:rsid w:val="006D03C4"/>
    <w:rsid w:val="006D7F0B"/>
    <w:rsid w:val="006E3850"/>
    <w:rsid w:val="006E6B20"/>
    <w:rsid w:val="006F511F"/>
    <w:rsid w:val="0071099B"/>
    <w:rsid w:val="0072743A"/>
    <w:rsid w:val="0073132F"/>
    <w:rsid w:val="00734FE8"/>
    <w:rsid w:val="00745A80"/>
    <w:rsid w:val="00753BB5"/>
    <w:rsid w:val="007846A4"/>
    <w:rsid w:val="007A6E45"/>
    <w:rsid w:val="007B3C96"/>
    <w:rsid w:val="007C1FB5"/>
    <w:rsid w:val="007D630B"/>
    <w:rsid w:val="007E3637"/>
    <w:rsid w:val="007E576F"/>
    <w:rsid w:val="00802805"/>
    <w:rsid w:val="00854147"/>
    <w:rsid w:val="00854CD2"/>
    <w:rsid w:val="00870F8B"/>
    <w:rsid w:val="00877BB0"/>
    <w:rsid w:val="00881C1D"/>
    <w:rsid w:val="008A5DD0"/>
    <w:rsid w:val="008A7379"/>
    <w:rsid w:val="008B603F"/>
    <w:rsid w:val="008C460A"/>
    <w:rsid w:val="008F5D6C"/>
    <w:rsid w:val="008F6761"/>
    <w:rsid w:val="00902D56"/>
    <w:rsid w:val="009157E4"/>
    <w:rsid w:val="00923FB3"/>
    <w:rsid w:val="00951AE3"/>
    <w:rsid w:val="00980302"/>
    <w:rsid w:val="009A2455"/>
    <w:rsid w:val="009A3B41"/>
    <w:rsid w:val="009D049D"/>
    <w:rsid w:val="009D0A1C"/>
    <w:rsid w:val="009D0D64"/>
    <w:rsid w:val="009E3C7E"/>
    <w:rsid w:val="009E5051"/>
    <w:rsid w:val="009F20DA"/>
    <w:rsid w:val="009F5B42"/>
    <w:rsid w:val="00A066C0"/>
    <w:rsid w:val="00A360F6"/>
    <w:rsid w:val="00A4733D"/>
    <w:rsid w:val="00A528A2"/>
    <w:rsid w:val="00A6613B"/>
    <w:rsid w:val="00A70106"/>
    <w:rsid w:val="00A8025B"/>
    <w:rsid w:val="00A901ED"/>
    <w:rsid w:val="00A94208"/>
    <w:rsid w:val="00AB5DCD"/>
    <w:rsid w:val="00AB6701"/>
    <w:rsid w:val="00AC46EB"/>
    <w:rsid w:val="00AE2032"/>
    <w:rsid w:val="00AE2140"/>
    <w:rsid w:val="00B03496"/>
    <w:rsid w:val="00B13A01"/>
    <w:rsid w:val="00B43F32"/>
    <w:rsid w:val="00B539F5"/>
    <w:rsid w:val="00B82F5D"/>
    <w:rsid w:val="00B86F55"/>
    <w:rsid w:val="00B94B64"/>
    <w:rsid w:val="00B95F2B"/>
    <w:rsid w:val="00B97426"/>
    <w:rsid w:val="00BC6A93"/>
    <w:rsid w:val="00BD6B0A"/>
    <w:rsid w:val="00C1073D"/>
    <w:rsid w:val="00C200FB"/>
    <w:rsid w:val="00C23E98"/>
    <w:rsid w:val="00C43748"/>
    <w:rsid w:val="00C61F8B"/>
    <w:rsid w:val="00C76E1E"/>
    <w:rsid w:val="00C80103"/>
    <w:rsid w:val="00C87C93"/>
    <w:rsid w:val="00C9133D"/>
    <w:rsid w:val="00CA37BC"/>
    <w:rsid w:val="00CA74E1"/>
    <w:rsid w:val="00CB5029"/>
    <w:rsid w:val="00CC3B26"/>
    <w:rsid w:val="00CD4E27"/>
    <w:rsid w:val="00CE1C38"/>
    <w:rsid w:val="00CE45A0"/>
    <w:rsid w:val="00CF2035"/>
    <w:rsid w:val="00D07298"/>
    <w:rsid w:val="00D41520"/>
    <w:rsid w:val="00D52434"/>
    <w:rsid w:val="00D533AC"/>
    <w:rsid w:val="00D55657"/>
    <w:rsid w:val="00D60326"/>
    <w:rsid w:val="00D6302E"/>
    <w:rsid w:val="00D64CC1"/>
    <w:rsid w:val="00D6635F"/>
    <w:rsid w:val="00D72D3D"/>
    <w:rsid w:val="00D740D3"/>
    <w:rsid w:val="00D80D8A"/>
    <w:rsid w:val="00D840ED"/>
    <w:rsid w:val="00DA0A8A"/>
    <w:rsid w:val="00DA4B05"/>
    <w:rsid w:val="00DA5241"/>
    <w:rsid w:val="00DE13A8"/>
    <w:rsid w:val="00DF2B96"/>
    <w:rsid w:val="00E00318"/>
    <w:rsid w:val="00E02C11"/>
    <w:rsid w:val="00E13C74"/>
    <w:rsid w:val="00E27A14"/>
    <w:rsid w:val="00E46B43"/>
    <w:rsid w:val="00E61706"/>
    <w:rsid w:val="00E63EDF"/>
    <w:rsid w:val="00E7253C"/>
    <w:rsid w:val="00E7264D"/>
    <w:rsid w:val="00E76304"/>
    <w:rsid w:val="00E8130D"/>
    <w:rsid w:val="00E82548"/>
    <w:rsid w:val="00E8689A"/>
    <w:rsid w:val="00EB332E"/>
    <w:rsid w:val="00EB467A"/>
    <w:rsid w:val="00EB5D25"/>
    <w:rsid w:val="00EC7AD4"/>
    <w:rsid w:val="00EE66EB"/>
    <w:rsid w:val="00EF74D7"/>
    <w:rsid w:val="00F20130"/>
    <w:rsid w:val="00F25B1C"/>
    <w:rsid w:val="00F26237"/>
    <w:rsid w:val="00F364EC"/>
    <w:rsid w:val="00F45726"/>
    <w:rsid w:val="00F929B2"/>
    <w:rsid w:val="00FA475D"/>
    <w:rsid w:val="00FD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9867195"/>
  <w15:chartTrackingRefBased/>
  <w15:docId w15:val="{AA6B20D6-5FB8-4AFA-BC88-18E17C223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/>
      <w:spacing w:line="276" w:lineRule="auto"/>
    </w:pPr>
    <w:rPr>
      <w:rFonts w:ascii="Arial" w:eastAsia="Arial" w:hAnsi="Arial" w:cs="font464"/>
      <w:color w:val="00000A"/>
      <w:kern w:val="1"/>
      <w:sz w:val="22"/>
      <w:szCs w:val="22"/>
      <w:lang w:eastAsia="zh-CN"/>
    </w:rPr>
  </w:style>
  <w:style w:type="paragraph" w:styleId="berschrift1">
    <w:name w:val="heading 1"/>
    <w:basedOn w:val="Standard"/>
    <w:next w:val="Standard"/>
    <w:qFormat/>
    <w:pPr>
      <w:spacing w:before="480" w:after="240"/>
      <w:outlineLvl w:val="0"/>
    </w:pPr>
    <w:rPr>
      <w:rFonts w:eastAsia="font464"/>
      <w:b/>
      <w:bCs/>
      <w:sz w:val="40"/>
      <w:szCs w:val="28"/>
    </w:rPr>
  </w:style>
  <w:style w:type="paragraph" w:styleId="berschrift2">
    <w:name w:val="heading 2"/>
    <w:basedOn w:val="Standard"/>
    <w:next w:val="Standard"/>
    <w:qFormat/>
    <w:pPr>
      <w:keepNext/>
      <w:keepLines/>
      <w:spacing w:before="240"/>
      <w:outlineLvl w:val="1"/>
    </w:pPr>
    <w:rPr>
      <w:rFonts w:eastAsia="font464"/>
      <w:b/>
      <w:bCs/>
      <w:sz w:val="32"/>
      <w:szCs w:val="26"/>
    </w:rPr>
  </w:style>
  <w:style w:type="paragraph" w:styleId="berschrift3">
    <w:name w:val="heading 3"/>
    <w:basedOn w:val="Standard"/>
    <w:next w:val="Standard"/>
    <w:qFormat/>
    <w:pPr>
      <w:keepNext/>
      <w:keepLines/>
      <w:spacing w:before="200"/>
      <w:outlineLvl w:val="2"/>
    </w:pPr>
    <w:rPr>
      <w:rFonts w:eastAsia="font464"/>
      <w:b/>
      <w:bCs/>
      <w:sz w:val="28"/>
    </w:rPr>
  </w:style>
  <w:style w:type="paragraph" w:styleId="berschrift4">
    <w:name w:val="heading 4"/>
    <w:basedOn w:val="Standard"/>
    <w:next w:val="Standard"/>
    <w:qFormat/>
    <w:pPr>
      <w:keepNext/>
      <w:keepLines/>
      <w:spacing w:before="200"/>
      <w:outlineLvl w:val="3"/>
    </w:pPr>
    <w:rPr>
      <w:rFonts w:eastAsia="font464"/>
      <w:b/>
      <w:bCs/>
      <w:iCs/>
      <w:sz w:val="24"/>
    </w:rPr>
  </w:style>
  <w:style w:type="paragraph" w:styleId="berschrift5">
    <w:name w:val="heading 5"/>
    <w:basedOn w:val="Standard"/>
    <w:next w:val="Standard"/>
    <w:qFormat/>
    <w:pPr>
      <w:keepNext/>
      <w:keepLines/>
      <w:spacing w:before="200"/>
      <w:outlineLvl w:val="4"/>
    </w:pPr>
    <w:rPr>
      <w:rFonts w:eastAsia="font464"/>
      <w:b/>
      <w:lang w:val="en-GB"/>
    </w:rPr>
  </w:style>
  <w:style w:type="paragraph" w:styleId="berschrift6">
    <w:name w:val="heading 6"/>
    <w:basedOn w:val="Standard"/>
    <w:next w:val="Standard"/>
    <w:qFormat/>
    <w:pPr>
      <w:keepNext/>
      <w:keepLines/>
      <w:spacing w:before="200"/>
      <w:outlineLvl w:val="5"/>
    </w:pPr>
    <w:rPr>
      <w:rFonts w:eastAsia="font464"/>
      <w:b/>
      <w:iCs/>
    </w:rPr>
  </w:style>
  <w:style w:type="paragraph" w:styleId="berschrift7">
    <w:name w:val="heading 7"/>
    <w:basedOn w:val="Standard"/>
    <w:next w:val="Standard"/>
    <w:qFormat/>
    <w:pPr>
      <w:keepNext/>
      <w:keepLines/>
      <w:spacing w:before="200"/>
      <w:outlineLvl w:val="6"/>
    </w:pPr>
    <w:rPr>
      <w:rFonts w:eastAsia="font464"/>
      <w:iCs/>
      <w:color w:val="404040"/>
    </w:rPr>
  </w:style>
  <w:style w:type="paragraph" w:styleId="berschrift9">
    <w:name w:val="heading 9"/>
    <w:basedOn w:val="Standard"/>
    <w:next w:val="Standard"/>
    <w:qFormat/>
    <w:pPr>
      <w:keepNext/>
      <w:keepLines/>
      <w:numPr>
        <w:ilvl w:val="8"/>
        <w:numId w:val="1"/>
      </w:numPr>
      <w:spacing w:before="200"/>
      <w:outlineLvl w:val="8"/>
    </w:pPr>
    <w:rPr>
      <w:rFonts w:eastAsia="font464"/>
      <w:iCs/>
      <w:color w:val="404040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/>
      <w:caps w:val="0"/>
      <w:smallCaps w:val="0"/>
      <w:color w:val="00000A"/>
      <w:spacing w:val="0"/>
      <w:kern w:val="1"/>
      <w:sz w:val="20"/>
      <w:szCs w:val="20"/>
      <w:lang w:val="de-CH" w:eastAsia="de-DE" w:bidi="ar-SA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3z0">
    <w:name w:val="WW8Num3z0"/>
    <w:rPr>
      <w:rFonts w:ascii="Symbol" w:hAnsi="Symbol" w:cs="Symbol"/>
      <w:b/>
      <w:color w:val="00000A"/>
      <w:kern w:val="1"/>
      <w:sz w:val="20"/>
      <w:szCs w:val="20"/>
      <w:lang w:val="de-CH" w:eastAsia="en-US" w:bidi="ar-SA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0">
    <w:name w:val="WW8Num4z0"/>
    <w:rPr>
      <w:rFonts w:ascii="Symbol" w:hAnsi="Symbol" w:cs="Symbol"/>
      <w:sz w:val="20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ascii="Symbol" w:hAnsi="Symbol" w:cs="Symbol"/>
      <w:b/>
      <w:lang w:val="de-DE" w:eastAsia="de-DE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  <w:rPr>
      <w:rFonts w:ascii="Symbol" w:hAnsi="Symbol" w:cs="OpenSymbol"/>
      <w:lang w:val="de-DE" w:eastAsia="de-DE"/>
    </w:rPr>
  </w:style>
  <w:style w:type="character" w:customStyle="1" w:styleId="WW8Num6z1">
    <w:name w:val="WW8Num6z1"/>
    <w:rPr>
      <w:rFonts w:ascii="OpenSymbol" w:hAnsi="OpenSymbol" w:cs="OpenSymbol"/>
    </w:rPr>
  </w:style>
  <w:style w:type="character" w:customStyle="1" w:styleId="WW8Num7z0">
    <w:name w:val="WW8Num7z0"/>
    <w:rPr>
      <w:rFonts w:ascii="Symbol" w:hAnsi="Symbol" w:cs="OpenSymbol"/>
      <w:szCs w:val="22"/>
      <w:lang w:val="de-CH"/>
    </w:rPr>
  </w:style>
  <w:style w:type="character" w:customStyle="1" w:styleId="WW8Num7z1">
    <w:name w:val="WW8Num7z1"/>
    <w:rPr>
      <w:rFonts w:ascii="OpenSymbol" w:hAnsi="OpenSymbol" w:cs="OpenSymbol"/>
    </w:rPr>
  </w:style>
  <w:style w:type="character" w:customStyle="1" w:styleId="WW8Num8z0">
    <w:name w:val="WW8Num8z0"/>
    <w:rPr>
      <w:rFonts w:ascii="Symbol" w:hAnsi="Symbol" w:cs="OpenSymbol"/>
      <w:lang w:val="de-DE" w:eastAsia="de-DE"/>
    </w:rPr>
  </w:style>
  <w:style w:type="character" w:customStyle="1" w:styleId="WW8Num8z1">
    <w:name w:val="WW8Num8z1"/>
    <w:rPr>
      <w:rFonts w:ascii="OpenSymbol" w:hAnsi="Open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9z1">
    <w:name w:val="WW8Num9z1"/>
    <w:rPr>
      <w:rFonts w:ascii="OpenSymbol" w:hAnsi="OpenSymbol" w:cs="OpenSymbol"/>
    </w:rPr>
  </w:style>
  <w:style w:type="character" w:customStyle="1" w:styleId="WW8Num10z0">
    <w:name w:val="WW8Num10z0"/>
    <w:rPr>
      <w:rFonts w:ascii="Symbol" w:hAnsi="Symbol" w:cs="OpenSymbol"/>
      <w:lang w:val="de-DE" w:eastAsia="de-DE"/>
    </w:rPr>
  </w:style>
  <w:style w:type="character" w:customStyle="1" w:styleId="WW8Num10z1">
    <w:name w:val="WW8Num10z1"/>
    <w:rPr>
      <w:rFonts w:ascii="OpenSymbol" w:hAnsi="OpenSymbol" w:cs="OpenSymbol"/>
    </w:rPr>
  </w:style>
  <w:style w:type="character" w:customStyle="1" w:styleId="WW8Num11z0">
    <w:name w:val="WW8Num11z0"/>
    <w:rPr>
      <w:rFonts w:ascii="Symbol" w:hAnsi="Symbol" w:cs="OpenSymbol"/>
    </w:rPr>
  </w:style>
  <w:style w:type="character" w:customStyle="1" w:styleId="WW8Num11z1">
    <w:name w:val="WW8Num11z1"/>
    <w:rPr>
      <w:rFonts w:ascii="OpenSymbol" w:hAnsi="OpenSymbol" w:cs="OpenSymbol"/>
    </w:rPr>
  </w:style>
  <w:style w:type="character" w:customStyle="1" w:styleId="WW8Num12z0">
    <w:name w:val="WW8Num12z0"/>
    <w:rPr>
      <w:rFonts w:ascii="Symbol" w:hAnsi="Symbol" w:cs="OpenSymbol"/>
      <w:lang w:val="de-DE" w:eastAsia="de-DE"/>
    </w:rPr>
  </w:style>
  <w:style w:type="character" w:customStyle="1" w:styleId="WW8Num12z1">
    <w:name w:val="WW8Num12z1"/>
    <w:rPr>
      <w:rFonts w:ascii="OpenSymbol" w:hAnsi="OpenSymbol" w:cs="OpenSymbol"/>
    </w:rPr>
  </w:style>
  <w:style w:type="character" w:customStyle="1" w:styleId="WW8Num13z0">
    <w:name w:val="WW8Num13z0"/>
    <w:rPr>
      <w:rFonts w:ascii="Symbol" w:hAnsi="Symbol" w:cs="OpenSymbol"/>
      <w:lang w:val="de-DE" w:eastAsia="de-DE"/>
    </w:rPr>
  </w:style>
  <w:style w:type="character" w:customStyle="1" w:styleId="WW8Num13z1">
    <w:name w:val="WW8Num13z1"/>
    <w:rPr>
      <w:rFonts w:ascii="OpenSymbol" w:hAnsi="OpenSymbol" w:cs="OpenSymbol"/>
    </w:rPr>
  </w:style>
  <w:style w:type="character" w:customStyle="1" w:styleId="WW8Num14z0">
    <w:name w:val="WW8Num14z0"/>
    <w:rPr>
      <w:rFonts w:ascii="Symbol" w:hAnsi="Symbol" w:cs="OpenSymbol"/>
    </w:rPr>
  </w:style>
  <w:style w:type="character" w:customStyle="1" w:styleId="WW8Num14z1">
    <w:name w:val="WW8Num14z1"/>
    <w:rPr>
      <w:rFonts w:ascii="OpenSymbol" w:hAnsi="OpenSymbol" w:cs="OpenSymbol"/>
    </w:rPr>
  </w:style>
  <w:style w:type="character" w:customStyle="1" w:styleId="WW8Num15z0">
    <w:name w:val="WW8Num15z0"/>
    <w:rPr>
      <w:rFonts w:ascii="Symbol" w:hAnsi="Symbol" w:cs="OpenSymbol"/>
      <w:lang w:val="de-DE" w:eastAsia="de-DE"/>
    </w:rPr>
  </w:style>
  <w:style w:type="character" w:customStyle="1" w:styleId="WW8Num15z1">
    <w:name w:val="WW8Num15z1"/>
    <w:rPr>
      <w:rFonts w:ascii="OpenSymbol" w:hAnsi="OpenSymbol" w:cs="OpenSymbol"/>
    </w:rPr>
  </w:style>
  <w:style w:type="character" w:customStyle="1" w:styleId="WW8Num16z0">
    <w:name w:val="WW8Num16z0"/>
    <w:rPr>
      <w:rFonts w:ascii="Symbol" w:hAnsi="Symbol" w:cs="OpenSymbol"/>
      <w:lang w:val="de-DE" w:eastAsia="de-DE"/>
    </w:rPr>
  </w:style>
  <w:style w:type="character" w:customStyle="1" w:styleId="WW8Num16z1">
    <w:name w:val="WW8Num16z1"/>
    <w:rPr>
      <w:rFonts w:ascii="OpenSymbol" w:hAnsi="OpenSymbol" w:cs="OpenSymbol"/>
    </w:rPr>
  </w:style>
  <w:style w:type="character" w:customStyle="1" w:styleId="WW8Num17z0">
    <w:name w:val="WW8Num17z0"/>
    <w:rPr>
      <w:rFonts w:ascii="Symbol" w:hAnsi="Symbol" w:cs="OpenSymbol"/>
    </w:rPr>
  </w:style>
  <w:style w:type="character" w:customStyle="1" w:styleId="WW8Num17z1">
    <w:name w:val="WW8Num17z1"/>
    <w:rPr>
      <w:rFonts w:ascii="OpenSymbol" w:hAnsi="OpenSymbol" w:cs="OpenSymbol"/>
    </w:rPr>
  </w:style>
  <w:style w:type="character" w:customStyle="1" w:styleId="WW8Num18z0">
    <w:name w:val="WW8Num18z0"/>
    <w:rPr>
      <w:rFonts w:ascii="Symbol" w:hAnsi="Symbol" w:cs="OpenSymbol"/>
      <w:lang w:val="de-DE" w:eastAsia="de-DE"/>
    </w:rPr>
  </w:style>
  <w:style w:type="character" w:customStyle="1" w:styleId="WW8Num18z1">
    <w:name w:val="WW8Num18z1"/>
    <w:rPr>
      <w:rFonts w:ascii="OpenSymbol" w:hAnsi="OpenSymbol" w:cs="OpenSymbol"/>
    </w:rPr>
  </w:style>
  <w:style w:type="character" w:customStyle="1" w:styleId="WW8Num19z0">
    <w:name w:val="WW8Num19z0"/>
    <w:rPr>
      <w:rFonts w:ascii="Symbol" w:hAnsi="Symbol" w:cs="OpenSymbol"/>
      <w:lang w:val="de-DE" w:eastAsia="de-DE"/>
    </w:rPr>
  </w:style>
  <w:style w:type="character" w:customStyle="1" w:styleId="WW8Num19z1">
    <w:name w:val="WW8Num19z1"/>
    <w:rPr>
      <w:rFonts w:ascii="OpenSymbol" w:hAnsi="OpenSymbol" w:cs="OpenSymbol"/>
    </w:rPr>
  </w:style>
  <w:style w:type="character" w:customStyle="1" w:styleId="WW8Num20z0">
    <w:name w:val="WW8Num20z0"/>
    <w:rPr>
      <w:rFonts w:ascii="Symbol" w:hAnsi="Symbol" w:cs="OpenSymbol"/>
      <w:lang w:val="de-DE" w:eastAsia="de-DE"/>
    </w:rPr>
  </w:style>
  <w:style w:type="character" w:customStyle="1" w:styleId="WW8Num20z1">
    <w:name w:val="WW8Num20z1"/>
    <w:rPr>
      <w:rFonts w:ascii="OpenSymbol" w:hAnsi="OpenSymbol" w:cs="OpenSymbol"/>
    </w:rPr>
  </w:style>
  <w:style w:type="character" w:customStyle="1" w:styleId="WW8Num21z0">
    <w:name w:val="WW8Num21z0"/>
    <w:rPr>
      <w:rFonts w:ascii="Symbol" w:hAnsi="Symbol" w:cs="OpenSymbol"/>
      <w:lang w:val="de-DE" w:eastAsia="de-DE"/>
    </w:rPr>
  </w:style>
  <w:style w:type="character" w:customStyle="1" w:styleId="WW8Num21z1">
    <w:name w:val="WW8Num21z1"/>
    <w:rPr>
      <w:rFonts w:ascii="OpenSymbol" w:hAnsi="OpenSymbol" w:cs="OpenSymbol"/>
    </w:rPr>
  </w:style>
  <w:style w:type="character" w:customStyle="1" w:styleId="WW8Num22z0">
    <w:name w:val="WW8Num22z0"/>
    <w:rPr>
      <w:rFonts w:ascii="Symbol" w:hAnsi="Symbol" w:cs="OpenSymbol"/>
      <w:lang w:val="de-DE" w:eastAsia="de-DE"/>
    </w:rPr>
  </w:style>
  <w:style w:type="character" w:customStyle="1" w:styleId="WW8Num22z1">
    <w:name w:val="WW8Num22z1"/>
    <w:rPr>
      <w:rFonts w:ascii="OpenSymbol" w:hAnsi="OpenSymbol" w:cs="OpenSymbol"/>
    </w:rPr>
  </w:style>
  <w:style w:type="character" w:customStyle="1" w:styleId="WW8Num23z0">
    <w:name w:val="WW8Num23z0"/>
    <w:rPr>
      <w:rFonts w:ascii="Symbol" w:hAnsi="Symbol" w:cs="OpenSymbol"/>
    </w:rPr>
  </w:style>
  <w:style w:type="character" w:customStyle="1" w:styleId="WW8Num23z1">
    <w:name w:val="WW8Num23z1"/>
    <w:rPr>
      <w:rFonts w:ascii="OpenSymbol" w:hAnsi="OpenSymbol" w:cs="OpenSymbol"/>
    </w:rPr>
  </w:style>
  <w:style w:type="character" w:customStyle="1" w:styleId="WW8Num24z0">
    <w:name w:val="WW8Num24z0"/>
    <w:rPr>
      <w:rFonts w:ascii="Symbol" w:hAnsi="Symbol" w:cs="OpenSymbol"/>
    </w:rPr>
  </w:style>
  <w:style w:type="character" w:customStyle="1" w:styleId="WW8Num24z1">
    <w:name w:val="WW8Num24z1"/>
    <w:rPr>
      <w:rFonts w:ascii="OpenSymbol" w:hAnsi="OpenSymbol" w:cs="OpenSymbol"/>
    </w:rPr>
  </w:style>
  <w:style w:type="character" w:customStyle="1" w:styleId="WW8Num25z0">
    <w:name w:val="WW8Num25z0"/>
    <w:rPr>
      <w:rFonts w:ascii="Symbol" w:hAnsi="Symbol" w:cs="OpenSymbol"/>
    </w:rPr>
  </w:style>
  <w:style w:type="character" w:customStyle="1" w:styleId="WW8Num25z1">
    <w:name w:val="WW8Num25z1"/>
    <w:rPr>
      <w:rFonts w:ascii="OpenSymbol" w:hAnsi="OpenSymbol" w:cs="OpenSymbol"/>
    </w:rPr>
  </w:style>
  <w:style w:type="character" w:customStyle="1" w:styleId="WW8Num26z0">
    <w:name w:val="WW8Num26z0"/>
    <w:rPr>
      <w:rFonts w:ascii="Symbol" w:hAnsi="Symbol" w:cs="OpenSymbol"/>
    </w:rPr>
  </w:style>
  <w:style w:type="character" w:customStyle="1" w:styleId="WW8Num26z1">
    <w:name w:val="WW8Num26z1"/>
    <w:rPr>
      <w:rFonts w:ascii="OpenSymbol" w:hAnsi="OpenSymbol" w:cs="OpenSymbol"/>
    </w:rPr>
  </w:style>
  <w:style w:type="character" w:customStyle="1" w:styleId="WW8Num27z0">
    <w:name w:val="WW8Num27z0"/>
    <w:rPr>
      <w:rFonts w:ascii="Symbol" w:hAnsi="Symbol" w:cs="OpenSymbol"/>
    </w:rPr>
  </w:style>
  <w:style w:type="character" w:customStyle="1" w:styleId="WW8Num27z1">
    <w:name w:val="WW8Num27z1"/>
    <w:rPr>
      <w:rFonts w:ascii="OpenSymbol" w:hAnsi="OpenSymbol" w:cs="OpenSymbol"/>
    </w:rPr>
  </w:style>
  <w:style w:type="character" w:customStyle="1" w:styleId="WW8Num28z0">
    <w:name w:val="WW8Num28z0"/>
    <w:rPr>
      <w:rFonts w:ascii="Symbol" w:hAnsi="Symbol" w:cs="OpenSymbol"/>
    </w:rPr>
  </w:style>
  <w:style w:type="character" w:customStyle="1" w:styleId="WW8Num28z1">
    <w:name w:val="WW8Num28z1"/>
    <w:rPr>
      <w:rFonts w:ascii="OpenSymbol" w:hAnsi="OpenSymbol" w:cs="OpenSymbol"/>
    </w:rPr>
  </w:style>
  <w:style w:type="character" w:customStyle="1" w:styleId="WW8Num29z0">
    <w:name w:val="WW8Num29z0"/>
    <w:rPr>
      <w:rFonts w:ascii="Symbol" w:hAnsi="Symbol" w:cs="OpenSymbol"/>
    </w:rPr>
  </w:style>
  <w:style w:type="character" w:customStyle="1" w:styleId="WW8Num29z1">
    <w:name w:val="WW8Num29z1"/>
    <w:rPr>
      <w:rFonts w:ascii="OpenSymbol" w:hAnsi="OpenSymbol" w:cs="OpenSymbol"/>
    </w:rPr>
  </w:style>
  <w:style w:type="character" w:customStyle="1" w:styleId="WW8Num30z0">
    <w:name w:val="WW8Num30z0"/>
    <w:rPr>
      <w:rFonts w:ascii="Symbol" w:hAnsi="Symbol" w:cs="OpenSymbol"/>
    </w:rPr>
  </w:style>
  <w:style w:type="character" w:customStyle="1" w:styleId="WW8Num30z1">
    <w:name w:val="WW8Num30z1"/>
    <w:rPr>
      <w:rFonts w:ascii="OpenSymbol" w:hAnsi="OpenSymbol" w:cs="OpenSymbol"/>
    </w:rPr>
  </w:style>
  <w:style w:type="character" w:customStyle="1" w:styleId="WW8Num31z0">
    <w:name w:val="WW8Num31z0"/>
    <w:rPr>
      <w:rFonts w:ascii="Symbol" w:hAnsi="Symbol" w:cs="OpenSymbol"/>
    </w:rPr>
  </w:style>
  <w:style w:type="character" w:customStyle="1" w:styleId="WW8Num31z1">
    <w:name w:val="WW8Num31z1"/>
    <w:rPr>
      <w:rFonts w:ascii="OpenSymbol" w:hAnsi="OpenSymbol" w:cs="OpenSymbol"/>
    </w:rPr>
  </w:style>
  <w:style w:type="character" w:customStyle="1" w:styleId="WW8Num32z0">
    <w:name w:val="WW8Num32z0"/>
    <w:rPr>
      <w:rFonts w:ascii="Symbol" w:hAnsi="Symbol" w:cs="OpenSymbol"/>
    </w:rPr>
  </w:style>
  <w:style w:type="character" w:customStyle="1" w:styleId="WW8Num32z1">
    <w:name w:val="WW8Num32z1"/>
    <w:rPr>
      <w:rFonts w:ascii="OpenSymbol" w:hAnsi="OpenSymbol" w:cs="OpenSymbol"/>
    </w:rPr>
  </w:style>
  <w:style w:type="character" w:customStyle="1" w:styleId="WW8Num33z0">
    <w:name w:val="WW8Num33z0"/>
    <w:rPr>
      <w:rFonts w:ascii="Symbol" w:hAnsi="Symbol" w:cs="OpenSymbol"/>
    </w:rPr>
  </w:style>
  <w:style w:type="character" w:customStyle="1" w:styleId="WW8Num33z1">
    <w:name w:val="WW8Num33z1"/>
    <w:rPr>
      <w:rFonts w:ascii="OpenSymbol" w:hAnsi="OpenSymbol" w:cs="OpenSymbol"/>
    </w:rPr>
  </w:style>
  <w:style w:type="character" w:customStyle="1" w:styleId="WW8Num34z0">
    <w:name w:val="WW8Num34z0"/>
    <w:rPr>
      <w:rFonts w:ascii="Symbol" w:hAnsi="Symbol" w:cs="OpenSymbol"/>
    </w:rPr>
  </w:style>
  <w:style w:type="character" w:customStyle="1" w:styleId="WW8Num34z1">
    <w:name w:val="WW8Num34z1"/>
    <w:rPr>
      <w:rFonts w:ascii="OpenSymbol" w:hAnsi="OpenSymbol" w:cs="OpenSymbol"/>
    </w:rPr>
  </w:style>
  <w:style w:type="character" w:customStyle="1" w:styleId="WW8Num35z0">
    <w:name w:val="WW8Num35z0"/>
    <w:rPr>
      <w:rFonts w:ascii="Symbol" w:hAnsi="Symbol" w:cs="OpenSymbol"/>
    </w:rPr>
  </w:style>
  <w:style w:type="character" w:customStyle="1" w:styleId="WW8Num35z1">
    <w:name w:val="WW8Num35z1"/>
    <w:rPr>
      <w:rFonts w:ascii="OpenSymbol" w:hAnsi="OpenSymbol" w:cs="OpenSymbol"/>
    </w:rPr>
  </w:style>
  <w:style w:type="character" w:customStyle="1" w:styleId="WW8Num36z0">
    <w:name w:val="WW8Num36z0"/>
    <w:rPr>
      <w:rFonts w:ascii="Symbol" w:hAnsi="Symbol" w:cs="OpenSymbol"/>
    </w:rPr>
  </w:style>
  <w:style w:type="character" w:customStyle="1" w:styleId="WW8Num36z1">
    <w:name w:val="WW8Num36z1"/>
    <w:rPr>
      <w:rFonts w:ascii="OpenSymbol" w:hAnsi="OpenSymbol" w:cs="OpenSymbol"/>
    </w:rPr>
  </w:style>
  <w:style w:type="character" w:customStyle="1" w:styleId="WW8Num37z0">
    <w:name w:val="WW8Num37z0"/>
    <w:rPr>
      <w:rFonts w:ascii="Symbol" w:hAnsi="Symbol" w:cs="OpenSymbol"/>
    </w:rPr>
  </w:style>
  <w:style w:type="character" w:customStyle="1" w:styleId="WW8Num37z1">
    <w:name w:val="WW8Num37z1"/>
    <w:rPr>
      <w:rFonts w:ascii="OpenSymbol" w:hAnsi="OpenSymbol" w:cs="OpenSymbol"/>
    </w:rPr>
  </w:style>
  <w:style w:type="character" w:customStyle="1" w:styleId="Absatz-Standardschriftart1">
    <w:name w:val="Absatz-Standardschriftart1"/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DefaultParagraphFont1">
    <w:name w:val="Default Paragraph Font1"/>
  </w:style>
  <w:style w:type="character" w:customStyle="1" w:styleId="berschrift1Zchn">
    <w:name w:val="Überschrift 1 Zchn"/>
    <w:rPr>
      <w:rFonts w:ascii="Arial" w:eastAsia="font464" w:hAnsi="Arial" w:cs="font464"/>
      <w:b/>
      <w:bCs/>
      <w:sz w:val="40"/>
      <w:szCs w:val="28"/>
    </w:rPr>
  </w:style>
  <w:style w:type="character" w:customStyle="1" w:styleId="berschrift2Zchn">
    <w:name w:val="Überschrift 2 Zchn"/>
    <w:rPr>
      <w:rFonts w:ascii="Arial" w:eastAsia="font464" w:hAnsi="Arial" w:cs="font464"/>
      <w:b/>
      <w:bCs/>
      <w:sz w:val="32"/>
      <w:szCs w:val="26"/>
    </w:rPr>
  </w:style>
  <w:style w:type="character" w:customStyle="1" w:styleId="TitelZchn">
    <w:name w:val="Titel Zchn"/>
    <w:rPr>
      <w:rFonts w:ascii="Arial" w:eastAsia="font464" w:hAnsi="Arial" w:cs="font464"/>
      <w:b/>
      <w:spacing w:val="5"/>
      <w:sz w:val="72"/>
      <w:szCs w:val="52"/>
    </w:rPr>
  </w:style>
  <w:style w:type="character" w:customStyle="1" w:styleId="KopfzeileZchn">
    <w:name w:val="Kopfzeile Zchn"/>
    <w:basedOn w:val="DefaultParagraphFont1"/>
    <w:uiPriority w:val="99"/>
  </w:style>
  <w:style w:type="character" w:customStyle="1" w:styleId="FuzeileZchn">
    <w:name w:val="Fußzeile Zchn"/>
    <w:rPr>
      <w:sz w:val="16"/>
    </w:rPr>
  </w:style>
  <w:style w:type="character" w:customStyle="1" w:styleId="berschrift3Zchn">
    <w:name w:val="Überschrift 3 Zchn"/>
    <w:rPr>
      <w:rFonts w:ascii="Arial" w:eastAsia="font464" w:hAnsi="Arial" w:cs="font464"/>
      <w:b/>
      <w:bCs/>
      <w:sz w:val="28"/>
    </w:rPr>
  </w:style>
  <w:style w:type="character" w:customStyle="1" w:styleId="SprechblasentextZchn">
    <w:name w:val="Sprechblasentext Zchn"/>
    <w:rPr>
      <w:rFonts w:ascii="Tahoma" w:hAnsi="Tahoma" w:cs="Tahoma"/>
      <w:sz w:val="16"/>
      <w:szCs w:val="16"/>
    </w:rPr>
  </w:style>
  <w:style w:type="character" w:styleId="Hyperlink">
    <w:name w:val="Hyperlink"/>
    <w:rPr>
      <w:b w:val="0"/>
      <w:bCs w:val="0"/>
      <w:color w:val="0000FF"/>
      <w:u w:val="single"/>
    </w:rPr>
  </w:style>
  <w:style w:type="character" w:customStyle="1" w:styleId="berschrift4Zchn">
    <w:name w:val="Überschrift 4 Zchn"/>
    <w:rPr>
      <w:rFonts w:ascii="Arial" w:eastAsia="font464" w:hAnsi="Arial" w:cs="font464"/>
      <w:b/>
      <w:bCs/>
      <w:iCs/>
      <w:sz w:val="24"/>
    </w:rPr>
  </w:style>
  <w:style w:type="character" w:customStyle="1" w:styleId="UntertitelZchn">
    <w:name w:val="Untertitel Zchn"/>
    <w:rPr>
      <w:rFonts w:ascii="Arial" w:eastAsia="font464" w:hAnsi="Arial" w:cs="font464"/>
      <w:b/>
      <w:iCs/>
      <w:spacing w:val="15"/>
      <w:sz w:val="32"/>
      <w:szCs w:val="24"/>
    </w:rPr>
  </w:style>
  <w:style w:type="character" w:customStyle="1" w:styleId="SubtleEmphasis1">
    <w:name w:val="Subtle Emphasis1"/>
    <w:rPr>
      <w:rFonts w:ascii="Arial" w:hAnsi="Arial" w:cs="Arial"/>
      <w:i w:val="0"/>
      <w:iCs/>
      <w:color w:val="00000A"/>
      <w:sz w:val="18"/>
    </w:rPr>
  </w:style>
  <w:style w:type="character" w:styleId="Hervorhebung">
    <w:name w:val="Emphasis"/>
    <w:qFormat/>
    <w:rPr>
      <w:i/>
      <w:iCs/>
    </w:rPr>
  </w:style>
  <w:style w:type="character" w:customStyle="1" w:styleId="IntenseEmphasis1">
    <w:name w:val="Intense Emphasis1"/>
    <w:rPr>
      <w:b/>
      <w:bCs/>
      <w:i/>
      <w:iCs/>
      <w:color w:val="003DA1"/>
    </w:rPr>
  </w:style>
  <w:style w:type="character" w:customStyle="1" w:styleId="IntensivesZitatZchn">
    <w:name w:val="Intensives Zitat Zchn"/>
    <w:rPr>
      <w:b/>
      <w:bCs/>
      <w:i/>
      <w:iCs/>
    </w:rPr>
  </w:style>
  <w:style w:type="character" w:customStyle="1" w:styleId="IntenseReference1">
    <w:name w:val="Intense Reference1"/>
    <w:rPr>
      <w:b/>
      <w:bCs/>
      <w:smallCaps/>
      <w:color w:val="00000A"/>
      <w:spacing w:val="5"/>
      <w:u w:val="none"/>
    </w:rPr>
  </w:style>
  <w:style w:type="character" w:customStyle="1" w:styleId="SubtleReference1">
    <w:name w:val="Subtle Reference1"/>
    <w:rPr>
      <w:smallCaps/>
      <w:color w:val="00000A"/>
      <w:u w:val="none"/>
    </w:rPr>
  </w:style>
  <w:style w:type="character" w:customStyle="1" w:styleId="berschrift5Zchn">
    <w:name w:val="Überschrift 5 Zchn"/>
    <w:rPr>
      <w:rFonts w:ascii="Arial" w:eastAsia="font464" w:hAnsi="Arial" w:cs="font464"/>
      <w:b/>
      <w:lang w:val="en-GB"/>
    </w:rPr>
  </w:style>
  <w:style w:type="character" w:customStyle="1" w:styleId="berschrift6Zchn">
    <w:name w:val="Überschrift 6 Zchn"/>
    <w:rPr>
      <w:rFonts w:ascii="Arial" w:eastAsia="font464" w:hAnsi="Arial" w:cs="font464"/>
      <w:b/>
      <w:iCs/>
    </w:rPr>
  </w:style>
  <w:style w:type="character" w:customStyle="1" w:styleId="berschrift9Zchn">
    <w:name w:val="Überschrift 9 Zchn"/>
    <w:rPr>
      <w:rFonts w:ascii="Arial" w:eastAsia="font464" w:hAnsi="Arial" w:cs="font464"/>
      <w:iCs/>
      <w:color w:val="404040"/>
      <w:sz w:val="20"/>
      <w:szCs w:val="20"/>
    </w:rPr>
  </w:style>
  <w:style w:type="character" w:customStyle="1" w:styleId="berschrift7Zchn">
    <w:name w:val="Überschrift 7 Zchn"/>
    <w:rPr>
      <w:rFonts w:ascii="Arial" w:eastAsia="font464" w:hAnsi="Arial" w:cs="font464"/>
      <w:iCs/>
      <w:color w:val="404040"/>
    </w:rPr>
  </w:style>
  <w:style w:type="character" w:customStyle="1" w:styleId="CommentReference1">
    <w:name w:val="Comment Reference1"/>
    <w:rPr>
      <w:sz w:val="16"/>
      <w:szCs w:val="16"/>
    </w:rPr>
  </w:style>
  <w:style w:type="character" w:customStyle="1" w:styleId="KommentartextZchn">
    <w:name w:val="Kommentartext Zchn"/>
    <w:rPr>
      <w:rFonts w:ascii="Times New Roman" w:eastAsia="Times New Roman" w:hAnsi="Times New Roman" w:cs="Times New Roman"/>
      <w:sz w:val="20"/>
      <w:szCs w:val="20"/>
      <w:lang w:val="de-DE"/>
    </w:rPr>
  </w:style>
  <w:style w:type="character" w:customStyle="1" w:styleId="KommentarthemaZchn">
    <w:name w:val="Kommentarthema Zchn"/>
    <w:rPr>
      <w:rFonts w:ascii="Times New Roman" w:eastAsia="Times New Roman" w:hAnsi="Times New Roman" w:cs="Times New Roman"/>
      <w:b/>
      <w:bCs/>
      <w:sz w:val="20"/>
      <w:szCs w:val="20"/>
      <w:lang w:val="de-DE"/>
    </w:rPr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cs="Courier New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cs="Courier New"/>
    </w:rPr>
  </w:style>
  <w:style w:type="character" w:customStyle="1" w:styleId="ListLabel10">
    <w:name w:val="ListLabel 10"/>
    <w:rPr>
      <w:rFonts w:cs="Courier New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rFonts w:cs="Courier New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Courier New"/>
    </w:rPr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  <w:rPr>
      <w:rFonts w:cs="Courier New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cs="Courier New"/>
    </w:rPr>
  </w:style>
  <w:style w:type="character" w:customStyle="1" w:styleId="ListLabel22">
    <w:name w:val="ListLabel 22"/>
    <w:rPr>
      <w:rFonts w:cs="Courier New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Courier New"/>
    </w:rPr>
  </w:style>
  <w:style w:type="character" w:customStyle="1" w:styleId="ListLabel25">
    <w:name w:val="ListLabel 25"/>
    <w:rPr>
      <w:rFonts w:cs="Courier New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Courier New"/>
    </w:rPr>
  </w:style>
  <w:style w:type="character" w:customStyle="1" w:styleId="ListLabel28">
    <w:name w:val="ListLabel 28"/>
    <w:rPr>
      <w:rFonts w:cs="Courier New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  <w:rPr>
      <w:rFonts w:cs="Courier New"/>
    </w:rPr>
  </w:style>
  <w:style w:type="character" w:customStyle="1" w:styleId="ListLabel31">
    <w:name w:val="ListLabel 31"/>
    <w:rPr>
      <w:rFonts w:cs="Courier New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rFonts w:cs="Courier New"/>
    </w:rPr>
  </w:style>
  <w:style w:type="character" w:customStyle="1" w:styleId="ListLabel34">
    <w:name w:val="ListLabel 34"/>
    <w:rPr>
      <w:rFonts w:ascii="Arial" w:eastAsia="Times New Roman" w:hAnsi="Arial" w:cs="Arial"/>
      <w:b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Courier New"/>
    </w:rPr>
  </w:style>
  <w:style w:type="character" w:customStyle="1" w:styleId="ListLabel37">
    <w:name w:val="ListLabel 37"/>
    <w:rPr>
      <w:rFonts w:cs="Courier New"/>
    </w:rPr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  <w:rPr>
      <w:rFonts w:cs="Courier New"/>
    </w:rPr>
  </w:style>
  <w:style w:type="character" w:customStyle="1" w:styleId="ListLabel40">
    <w:name w:val="ListLabel 40"/>
    <w:rPr>
      <w:rFonts w:cs="Courier New"/>
    </w:rPr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  <w:rPr>
      <w:rFonts w:cs="Courier New"/>
    </w:rPr>
  </w:style>
  <w:style w:type="character" w:customStyle="1" w:styleId="ListLabel43">
    <w:name w:val="ListLabel 43"/>
    <w:rPr>
      <w:rFonts w:cs="Courier New"/>
    </w:rPr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  <w:rPr>
      <w:rFonts w:cs="Courier New"/>
    </w:rPr>
  </w:style>
  <w:style w:type="character" w:customStyle="1" w:styleId="ListLabel46">
    <w:name w:val="ListLabel 46"/>
    <w:rPr>
      <w:rFonts w:cs="Courier New"/>
    </w:rPr>
  </w:style>
  <w:style w:type="character" w:customStyle="1" w:styleId="ListLabel47">
    <w:name w:val="ListLabel 47"/>
    <w:rPr>
      <w:rFonts w:cs="Courier New"/>
    </w:rPr>
  </w:style>
  <w:style w:type="character" w:customStyle="1" w:styleId="ListLabel48">
    <w:name w:val="ListLabel 48"/>
    <w:rPr>
      <w:rFonts w:cs="Courier New"/>
    </w:rPr>
  </w:style>
  <w:style w:type="character" w:customStyle="1" w:styleId="ListLabel49">
    <w:name w:val="ListLabel 49"/>
    <w:rPr>
      <w:rFonts w:cs="Courier New"/>
    </w:rPr>
  </w:style>
  <w:style w:type="character" w:customStyle="1" w:styleId="ListLabel50">
    <w:name w:val="ListLabel 50"/>
    <w:rPr>
      <w:rFonts w:cs="Courier New"/>
    </w:rPr>
  </w:style>
  <w:style w:type="character" w:customStyle="1" w:styleId="ListLabel51">
    <w:name w:val="ListLabel 51"/>
    <w:rPr>
      <w:rFonts w:cs="Courier New"/>
    </w:rPr>
  </w:style>
  <w:style w:type="character" w:customStyle="1" w:styleId="ListLabel52">
    <w:name w:val="ListLabel 52"/>
    <w:rPr>
      <w:rFonts w:cs="Courier New"/>
    </w:rPr>
  </w:style>
  <w:style w:type="character" w:customStyle="1" w:styleId="ListLabel53">
    <w:name w:val="ListLabel 53"/>
    <w:rPr>
      <w:rFonts w:cs="Courier New"/>
    </w:rPr>
  </w:style>
  <w:style w:type="character" w:customStyle="1" w:styleId="ListLabel54">
    <w:name w:val="ListLabel 54"/>
    <w:rPr>
      <w:rFonts w:cs="Courier New"/>
    </w:rPr>
  </w:style>
  <w:style w:type="character" w:customStyle="1" w:styleId="ListLabel55">
    <w:name w:val="ListLabel 55"/>
    <w:rPr>
      <w:rFonts w:cs="Courier New"/>
    </w:rPr>
  </w:style>
  <w:style w:type="character" w:customStyle="1" w:styleId="ListLabel56">
    <w:name w:val="ListLabel 56"/>
    <w:rPr>
      <w:rFonts w:ascii="Arial" w:hAnsi="Arial" w:cs="Symbol"/>
      <w:sz w:val="20"/>
    </w:rPr>
  </w:style>
  <w:style w:type="character" w:customStyle="1" w:styleId="ListLabel57">
    <w:name w:val="ListLabel 57"/>
    <w:rPr>
      <w:rFonts w:cs="Courier New"/>
    </w:rPr>
  </w:style>
  <w:style w:type="character" w:customStyle="1" w:styleId="ListLabel58">
    <w:name w:val="ListLabel 58"/>
    <w:rPr>
      <w:rFonts w:cs="Wingdings"/>
    </w:rPr>
  </w:style>
  <w:style w:type="character" w:customStyle="1" w:styleId="ListLabel59">
    <w:name w:val="ListLabel 59"/>
    <w:rPr>
      <w:rFonts w:cs="Symbol"/>
    </w:rPr>
  </w:style>
  <w:style w:type="character" w:customStyle="1" w:styleId="ListLabel60">
    <w:name w:val="ListLabel 60"/>
    <w:rPr>
      <w:rFonts w:cs="Courier New"/>
    </w:rPr>
  </w:style>
  <w:style w:type="character" w:customStyle="1" w:styleId="ListLabel61">
    <w:name w:val="ListLabel 61"/>
    <w:rPr>
      <w:rFonts w:cs="Wingdings"/>
    </w:rPr>
  </w:style>
  <w:style w:type="character" w:customStyle="1" w:styleId="ListLabel62">
    <w:name w:val="ListLabel 62"/>
    <w:rPr>
      <w:rFonts w:cs="Symbol"/>
    </w:rPr>
  </w:style>
  <w:style w:type="character" w:customStyle="1" w:styleId="ListLabel63">
    <w:name w:val="ListLabel 63"/>
    <w:rPr>
      <w:rFonts w:cs="Courier New"/>
    </w:rPr>
  </w:style>
  <w:style w:type="character" w:customStyle="1" w:styleId="ListLabel64">
    <w:name w:val="ListLabel 64"/>
    <w:rPr>
      <w:rFonts w:cs="Wingdings"/>
    </w:rPr>
  </w:style>
  <w:style w:type="character" w:customStyle="1" w:styleId="ListLabel65">
    <w:name w:val="ListLabel 65"/>
    <w:rPr>
      <w:rFonts w:ascii="Arial" w:hAnsi="Arial" w:cs="Arial"/>
      <w:b/>
    </w:rPr>
  </w:style>
  <w:style w:type="character" w:customStyle="1" w:styleId="ListLabel66">
    <w:name w:val="ListLabel 66"/>
    <w:rPr>
      <w:rFonts w:cs="Courier New"/>
    </w:rPr>
  </w:style>
  <w:style w:type="character" w:customStyle="1" w:styleId="ListLabel67">
    <w:name w:val="ListLabel 67"/>
    <w:rPr>
      <w:rFonts w:cs="Wingdings"/>
    </w:rPr>
  </w:style>
  <w:style w:type="character" w:customStyle="1" w:styleId="ListLabel68">
    <w:name w:val="ListLabel 68"/>
    <w:rPr>
      <w:rFonts w:cs="Symbol"/>
    </w:rPr>
  </w:style>
  <w:style w:type="character" w:customStyle="1" w:styleId="ListLabel69">
    <w:name w:val="ListLabel 69"/>
    <w:rPr>
      <w:rFonts w:cs="Courier New"/>
    </w:rPr>
  </w:style>
  <w:style w:type="character" w:customStyle="1" w:styleId="ListLabel70">
    <w:name w:val="ListLabel 70"/>
    <w:rPr>
      <w:rFonts w:cs="Wingdings"/>
    </w:rPr>
  </w:style>
  <w:style w:type="character" w:customStyle="1" w:styleId="ListLabel71">
    <w:name w:val="ListLabel 71"/>
    <w:rPr>
      <w:rFonts w:cs="Symbol"/>
    </w:rPr>
  </w:style>
  <w:style w:type="character" w:customStyle="1" w:styleId="ListLabel72">
    <w:name w:val="ListLabel 72"/>
    <w:rPr>
      <w:rFonts w:cs="Courier New"/>
    </w:rPr>
  </w:style>
  <w:style w:type="character" w:customStyle="1" w:styleId="ListLabel73">
    <w:name w:val="ListLabel 73"/>
    <w:rPr>
      <w:rFonts w:cs="Wingdings"/>
    </w:rPr>
  </w:style>
  <w:style w:type="character" w:customStyle="1" w:styleId="ListLabel74">
    <w:name w:val="ListLabel 74"/>
    <w:rPr>
      <w:rFonts w:ascii="Arial" w:hAnsi="Arial" w:cs="Symbol"/>
      <w:b/>
      <w:sz w:val="20"/>
    </w:rPr>
  </w:style>
  <w:style w:type="character" w:customStyle="1" w:styleId="ListLabel75">
    <w:name w:val="ListLabel 75"/>
    <w:rPr>
      <w:rFonts w:cs="Courier New"/>
    </w:rPr>
  </w:style>
  <w:style w:type="character" w:customStyle="1" w:styleId="ListLabel76">
    <w:name w:val="ListLabel 76"/>
    <w:rPr>
      <w:rFonts w:cs="Wingdings"/>
    </w:rPr>
  </w:style>
  <w:style w:type="character" w:customStyle="1" w:styleId="ListLabel77">
    <w:name w:val="ListLabel 77"/>
    <w:rPr>
      <w:rFonts w:cs="Symbol"/>
    </w:rPr>
  </w:style>
  <w:style w:type="character" w:customStyle="1" w:styleId="ListLabel78">
    <w:name w:val="ListLabel 78"/>
    <w:rPr>
      <w:rFonts w:cs="Courier New"/>
    </w:rPr>
  </w:style>
  <w:style w:type="character" w:customStyle="1" w:styleId="ListLabel79">
    <w:name w:val="ListLabel 79"/>
    <w:rPr>
      <w:rFonts w:cs="Wingdings"/>
    </w:rPr>
  </w:style>
  <w:style w:type="character" w:customStyle="1" w:styleId="ListLabel80">
    <w:name w:val="ListLabel 80"/>
    <w:rPr>
      <w:rFonts w:cs="Symbol"/>
    </w:rPr>
  </w:style>
  <w:style w:type="character" w:customStyle="1" w:styleId="ListLabel81">
    <w:name w:val="ListLabel 81"/>
    <w:rPr>
      <w:rFonts w:cs="Courier New"/>
    </w:rPr>
  </w:style>
  <w:style w:type="character" w:customStyle="1" w:styleId="ListLabel82">
    <w:name w:val="ListLabel 82"/>
    <w:rPr>
      <w:rFonts w:cs="Wingdings"/>
    </w:rPr>
  </w:style>
  <w:style w:type="character" w:customStyle="1" w:styleId="ListLabel83">
    <w:name w:val="ListLabel 83"/>
    <w:rPr>
      <w:rFonts w:ascii="Arial" w:hAnsi="Arial" w:cs="Symbol"/>
      <w:sz w:val="20"/>
    </w:rPr>
  </w:style>
  <w:style w:type="character" w:customStyle="1" w:styleId="ListLabel84">
    <w:name w:val="ListLabel 84"/>
    <w:rPr>
      <w:rFonts w:cs="Courier New"/>
    </w:rPr>
  </w:style>
  <w:style w:type="character" w:customStyle="1" w:styleId="ListLabel85">
    <w:name w:val="ListLabel 85"/>
    <w:rPr>
      <w:rFonts w:cs="Wingdings"/>
    </w:rPr>
  </w:style>
  <w:style w:type="character" w:customStyle="1" w:styleId="ListLabel86">
    <w:name w:val="ListLabel 86"/>
    <w:rPr>
      <w:rFonts w:cs="Symbol"/>
    </w:rPr>
  </w:style>
  <w:style w:type="character" w:customStyle="1" w:styleId="ListLabel87">
    <w:name w:val="ListLabel 87"/>
    <w:rPr>
      <w:rFonts w:cs="Courier New"/>
    </w:rPr>
  </w:style>
  <w:style w:type="character" w:customStyle="1" w:styleId="ListLabel88">
    <w:name w:val="ListLabel 88"/>
    <w:rPr>
      <w:rFonts w:cs="Wingdings"/>
    </w:rPr>
  </w:style>
  <w:style w:type="character" w:customStyle="1" w:styleId="ListLabel89">
    <w:name w:val="ListLabel 89"/>
    <w:rPr>
      <w:rFonts w:cs="Symbol"/>
    </w:rPr>
  </w:style>
  <w:style w:type="character" w:customStyle="1" w:styleId="ListLabel90">
    <w:name w:val="ListLabel 90"/>
    <w:rPr>
      <w:rFonts w:cs="Courier New"/>
    </w:rPr>
  </w:style>
  <w:style w:type="character" w:customStyle="1" w:styleId="ListLabel91">
    <w:name w:val="ListLabel 91"/>
    <w:rPr>
      <w:rFonts w:cs="Wingdings"/>
    </w:rPr>
  </w:style>
  <w:style w:type="character" w:customStyle="1" w:styleId="ListLabel92">
    <w:name w:val="ListLabel 92"/>
    <w:rPr>
      <w:rFonts w:ascii="Arial" w:hAnsi="Arial" w:cs="Symbol"/>
      <w:sz w:val="20"/>
    </w:rPr>
  </w:style>
  <w:style w:type="character" w:customStyle="1" w:styleId="ListLabel93">
    <w:name w:val="ListLabel 93"/>
    <w:rPr>
      <w:rFonts w:cs="Courier New"/>
    </w:rPr>
  </w:style>
  <w:style w:type="character" w:customStyle="1" w:styleId="ListLabel94">
    <w:name w:val="ListLabel 94"/>
    <w:rPr>
      <w:rFonts w:cs="Wingdings"/>
    </w:rPr>
  </w:style>
  <w:style w:type="character" w:customStyle="1" w:styleId="ListLabel95">
    <w:name w:val="ListLabel 95"/>
    <w:rPr>
      <w:rFonts w:cs="Symbol"/>
    </w:rPr>
  </w:style>
  <w:style w:type="character" w:customStyle="1" w:styleId="ListLabel96">
    <w:name w:val="ListLabel 96"/>
    <w:rPr>
      <w:rFonts w:cs="Courier New"/>
    </w:rPr>
  </w:style>
  <w:style w:type="character" w:customStyle="1" w:styleId="ListLabel97">
    <w:name w:val="ListLabel 97"/>
    <w:rPr>
      <w:rFonts w:cs="Wingdings"/>
    </w:rPr>
  </w:style>
  <w:style w:type="character" w:customStyle="1" w:styleId="ListLabel98">
    <w:name w:val="ListLabel 98"/>
    <w:rPr>
      <w:rFonts w:cs="Symbol"/>
    </w:rPr>
  </w:style>
  <w:style w:type="character" w:customStyle="1" w:styleId="ListLabel99">
    <w:name w:val="ListLabel 99"/>
    <w:rPr>
      <w:rFonts w:cs="Courier New"/>
    </w:rPr>
  </w:style>
  <w:style w:type="character" w:customStyle="1" w:styleId="ListLabel100">
    <w:name w:val="ListLabel 100"/>
    <w:rPr>
      <w:rFonts w:cs="Wingdings"/>
    </w:rPr>
  </w:style>
  <w:style w:type="character" w:customStyle="1" w:styleId="ListLabel101">
    <w:name w:val="ListLabel 101"/>
    <w:rPr>
      <w:rFonts w:ascii="Arial" w:hAnsi="Arial" w:cs="Symbol"/>
      <w:sz w:val="20"/>
    </w:rPr>
  </w:style>
  <w:style w:type="character" w:customStyle="1" w:styleId="ListLabel102">
    <w:name w:val="ListLabel 102"/>
    <w:rPr>
      <w:rFonts w:cs="Courier New"/>
    </w:rPr>
  </w:style>
  <w:style w:type="character" w:customStyle="1" w:styleId="ListLabel103">
    <w:name w:val="ListLabel 103"/>
    <w:rPr>
      <w:rFonts w:cs="Wingdings"/>
    </w:rPr>
  </w:style>
  <w:style w:type="character" w:customStyle="1" w:styleId="ListLabel104">
    <w:name w:val="ListLabel 104"/>
    <w:rPr>
      <w:rFonts w:cs="Symbol"/>
    </w:rPr>
  </w:style>
  <w:style w:type="character" w:customStyle="1" w:styleId="ListLabel105">
    <w:name w:val="ListLabel 105"/>
    <w:rPr>
      <w:rFonts w:cs="Courier New"/>
    </w:rPr>
  </w:style>
  <w:style w:type="character" w:customStyle="1" w:styleId="ListLabel106">
    <w:name w:val="ListLabel 106"/>
    <w:rPr>
      <w:rFonts w:cs="Wingdings"/>
    </w:rPr>
  </w:style>
  <w:style w:type="character" w:customStyle="1" w:styleId="ListLabel107">
    <w:name w:val="ListLabel 107"/>
    <w:rPr>
      <w:rFonts w:cs="Symbol"/>
    </w:rPr>
  </w:style>
  <w:style w:type="character" w:customStyle="1" w:styleId="ListLabel108">
    <w:name w:val="ListLabel 108"/>
    <w:rPr>
      <w:rFonts w:cs="Courier New"/>
    </w:rPr>
  </w:style>
  <w:style w:type="character" w:customStyle="1" w:styleId="ListLabel109">
    <w:name w:val="ListLabel 109"/>
    <w:rPr>
      <w:rFonts w:cs="Wingdings"/>
    </w:rPr>
  </w:style>
  <w:style w:type="character" w:customStyle="1" w:styleId="ListLabel110">
    <w:name w:val="ListLabel 110"/>
    <w:rPr>
      <w:rFonts w:ascii="Arial" w:hAnsi="Arial" w:cs="Symbol"/>
      <w:sz w:val="20"/>
    </w:rPr>
  </w:style>
  <w:style w:type="character" w:customStyle="1" w:styleId="ListLabel111">
    <w:name w:val="ListLabel 111"/>
    <w:rPr>
      <w:rFonts w:cs="Courier New"/>
    </w:rPr>
  </w:style>
  <w:style w:type="character" w:customStyle="1" w:styleId="ListLabel112">
    <w:name w:val="ListLabel 112"/>
    <w:rPr>
      <w:rFonts w:cs="Wingdings"/>
    </w:rPr>
  </w:style>
  <w:style w:type="character" w:customStyle="1" w:styleId="ListLabel113">
    <w:name w:val="ListLabel 113"/>
    <w:rPr>
      <w:rFonts w:cs="Symbol"/>
    </w:rPr>
  </w:style>
  <w:style w:type="character" w:customStyle="1" w:styleId="ListLabel114">
    <w:name w:val="ListLabel 114"/>
    <w:rPr>
      <w:rFonts w:cs="Courier New"/>
    </w:rPr>
  </w:style>
  <w:style w:type="character" w:customStyle="1" w:styleId="ListLabel115">
    <w:name w:val="ListLabel 115"/>
    <w:rPr>
      <w:rFonts w:cs="Wingdings"/>
    </w:rPr>
  </w:style>
  <w:style w:type="character" w:customStyle="1" w:styleId="ListLabel116">
    <w:name w:val="ListLabel 116"/>
    <w:rPr>
      <w:rFonts w:cs="Symbol"/>
    </w:rPr>
  </w:style>
  <w:style w:type="character" w:customStyle="1" w:styleId="ListLabel117">
    <w:name w:val="ListLabel 117"/>
    <w:rPr>
      <w:rFonts w:cs="Courier New"/>
    </w:rPr>
  </w:style>
  <w:style w:type="character" w:customStyle="1" w:styleId="ListLabel118">
    <w:name w:val="ListLabel 118"/>
    <w:rPr>
      <w:rFonts w:cs="Wingdings"/>
    </w:rPr>
  </w:style>
  <w:style w:type="character" w:customStyle="1" w:styleId="ListLabel119">
    <w:name w:val="ListLabel 119"/>
    <w:rPr>
      <w:rFonts w:ascii="Arial" w:hAnsi="Arial" w:cs="Symbol"/>
      <w:b/>
    </w:rPr>
  </w:style>
  <w:style w:type="character" w:customStyle="1" w:styleId="ListLabel120">
    <w:name w:val="ListLabel 120"/>
    <w:rPr>
      <w:rFonts w:cs="Courier New"/>
    </w:rPr>
  </w:style>
  <w:style w:type="character" w:customStyle="1" w:styleId="ListLabel121">
    <w:name w:val="ListLabel 121"/>
    <w:rPr>
      <w:rFonts w:cs="Wingdings"/>
    </w:rPr>
  </w:style>
  <w:style w:type="character" w:customStyle="1" w:styleId="ListLabel122">
    <w:name w:val="ListLabel 122"/>
    <w:rPr>
      <w:rFonts w:cs="Symbol"/>
    </w:rPr>
  </w:style>
  <w:style w:type="character" w:customStyle="1" w:styleId="ListLabel123">
    <w:name w:val="ListLabel 123"/>
    <w:rPr>
      <w:rFonts w:cs="Courier New"/>
    </w:rPr>
  </w:style>
  <w:style w:type="character" w:customStyle="1" w:styleId="ListLabel124">
    <w:name w:val="ListLabel 124"/>
    <w:rPr>
      <w:rFonts w:cs="Wingdings"/>
    </w:rPr>
  </w:style>
  <w:style w:type="character" w:customStyle="1" w:styleId="ListLabel125">
    <w:name w:val="ListLabel 125"/>
    <w:rPr>
      <w:rFonts w:cs="Symbol"/>
    </w:rPr>
  </w:style>
  <w:style w:type="character" w:customStyle="1" w:styleId="ListLabel126">
    <w:name w:val="ListLabel 126"/>
    <w:rPr>
      <w:rFonts w:cs="Courier New"/>
    </w:rPr>
  </w:style>
  <w:style w:type="character" w:customStyle="1" w:styleId="ListLabel127">
    <w:name w:val="ListLabel 127"/>
    <w:rPr>
      <w:rFonts w:cs="Wingdings"/>
    </w:rPr>
  </w:style>
  <w:style w:type="character" w:customStyle="1" w:styleId="ListLabel128">
    <w:name w:val="ListLabel 128"/>
    <w:rPr>
      <w:rFonts w:ascii="Arial" w:hAnsi="Arial" w:cs="Symbol"/>
      <w:sz w:val="20"/>
    </w:rPr>
  </w:style>
  <w:style w:type="character" w:customStyle="1" w:styleId="ListLabel129">
    <w:name w:val="ListLabel 129"/>
    <w:rPr>
      <w:rFonts w:cs="Courier New"/>
    </w:rPr>
  </w:style>
  <w:style w:type="character" w:customStyle="1" w:styleId="ListLabel130">
    <w:name w:val="ListLabel 130"/>
    <w:rPr>
      <w:rFonts w:cs="Wingdings"/>
    </w:rPr>
  </w:style>
  <w:style w:type="character" w:customStyle="1" w:styleId="ListLabel131">
    <w:name w:val="ListLabel 131"/>
    <w:rPr>
      <w:rFonts w:cs="Symbol"/>
    </w:rPr>
  </w:style>
  <w:style w:type="character" w:customStyle="1" w:styleId="ListLabel132">
    <w:name w:val="ListLabel 132"/>
    <w:rPr>
      <w:rFonts w:cs="Courier New"/>
    </w:rPr>
  </w:style>
  <w:style w:type="character" w:customStyle="1" w:styleId="ListLabel133">
    <w:name w:val="ListLabel 133"/>
    <w:rPr>
      <w:rFonts w:cs="Wingdings"/>
    </w:rPr>
  </w:style>
  <w:style w:type="character" w:customStyle="1" w:styleId="ListLabel134">
    <w:name w:val="ListLabel 134"/>
    <w:rPr>
      <w:rFonts w:cs="Symbol"/>
    </w:rPr>
  </w:style>
  <w:style w:type="character" w:customStyle="1" w:styleId="ListLabel135">
    <w:name w:val="ListLabel 135"/>
    <w:rPr>
      <w:rFonts w:cs="Courier New"/>
    </w:rPr>
  </w:style>
  <w:style w:type="character" w:customStyle="1" w:styleId="ListLabel136">
    <w:name w:val="ListLabel 136"/>
    <w:rPr>
      <w:rFonts w:cs="Wingdings"/>
    </w:rPr>
  </w:style>
  <w:style w:type="character" w:customStyle="1" w:styleId="ListLabel137">
    <w:name w:val="ListLabel 137"/>
    <w:rPr>
      <w:rFonts w:ascii="Arial" w:hAnsi="Arial" w:cs="Arial"/>
      <w:b/>
    </w:rPr>
  </w:style>
  <w:style w:type="character" w:customStyle="1" w:styleId="ListLabel138">
    <w:name w:val="ListLabel 138"/>
    <w:rPr>
      <w:rFonts w:cs="Courier New"/>
    </w:rPr>
  </w:style>
  <w:style w:type="character" w:customStyle="1" w:styleId="ListLabel139">
    <w:name w:val="ListLabel 139"/>
    <w:rPr>
      <w:rFonts w:cs="Wingdings"/>
    </w:rPr>
  </w:style>
  <w:style w:type="character" w:customStyle="1" w:styleId="ListLabel140">
    <w:name w:val="ListLabel 140"/>
    <w:rPr>
      <w:rFonts w:cs="Symbol"/>
    </w:rPr>
  </w:style>
  <w:style w:type="character" w:customStyle="1" w:styleId="ListLabel141">
    <w:name w:val="ListLabel 141"/>
    <w:rPr>
      <w:rFonts w:cs="Courier New"/>
    </w:rPr>
  </w:style>
  <w:style w:type="character" w:customStyle="1" w:styleId="ListLabel142">
    <w:name w:val="ListLabel 142"/>
    <w:rPr>
      <w:rFonts w:cs="Wingdings"/>
    </w:rPr>
  </w:style>
  <w:style w:type="character" w:customStyle="1" w:styleId="ListLabel143">
    <w:name w:val="ListLabel 143"/>
    <w:rPr>
      <w:rFonts w:cs="Symbol"/>
    </w:rPr>
  </w:style>
  <w:style w:type="character" w:customStyle="1" w:styleId="ListLabel144">
    <w:name w:val="ListLabel 144"/>
    <w:rPr>
      <w:rFonts w:cs="Courier New"/>
    </w:rPr>
  </w:style>
  <w:style w:type="character" w:customStyle="1" w:styleId="ListLabel145">
    <w:name w:val="ListLabel 145"/>
    <w:rPr>
      <w:rFonts w:cs="Wingdings"/>
    </w:rPr>
  </w:style>
  <w:style w:type="character" w:customStyle="1" w:styleId="ListLabel146">
    <w:name w:val="ListLabel 146"/>
    <w:rPr>
      <w:rFonts w:ascii="Arial" w:hAnsi="Arial" w:cs="Symbol"/>
      <w:b/>
      <w:sz w:val="20"/>
    </w:rPr>
  </w:style>
  <w:style w:type="character" w:customStyle="1" w:styleId="ListLabel147">
    <w:name w:val="ListLabel 147"/>
    <w:rPr>
      <w:rFonts w:cs="Courier New"/>
    </w:rPr>
  </w:style>
  <w:style w:type="character" w:customStyle="1" w:styleId="ListLabel148">
    <w:name w:val="ListLabel 148"/>
    <w:rPr>
      <w:rFonts w:cs="Wingdings"/>
    </w:rPr>
  </w:style>
  <w:style w:type="character" w:customStyle="1" w:styleId="ListLabel149">
    <w:name w:val="ListLabel 149"/>
    <w:rPr>
      <w:rFonts w:cs="Symbol"/>
    </w:rPr>
  </w:style>
  <w:style w:type="character" w:customStyle="1" w:styleId="ListLabel150">
    <w:name w:val="ListLabel 150"/>
    <w:rPr>
      <w:rFonts w:cs="Courier New"/>
    </w:rPr>
  </w:style>
  <w:style w:type="character" w:customStyle="1" w:styleId="ListLabel151">
    <w:name w:val="ListLabel 151"/>
    <w:rPr>
      <w:rFonts w:cs="Wingdings"/>
    </w:rPr>
  </w:style>
  <w:style w:type="character" w:customStyle="1" w:styleId="ListLabel152">
    <w:name w:val="ListLabel 152"/>
    <w:rPr>
      <w:rFonts w:cs="Symbol"/>
    </w:rPr>
  </w:style>
  <w:style w:type="character" w:customStyle="1" w:styleId="ListLabel153">
    <w:name w:val="ListLabel 153"/>
    <w:rPr>
      <w:rFonts w:cs="Courier New"/>
    </w:rPr>
  </w:style>
  <w:style w:type="character" w:customStyle="1" w:styleId="ListLabel154">
    <w:name w:val="ListLabel 154"/>
    <w:rPr>
      <w:rFonts w:cs="Wingdings"/>
    </w:rPr>
  </w:style>
  <w:style w:type="character" w:customStyle="1" w:styleId="ListLabel155">
    <w:name w:val="ListLabel 155"/>
    <w:rPr>
      <w:rFonts w:ascii="Arial" w:hAnsi="Arial" w:cs="Symbol"/>
      <w:sz w:val="20"/>
    </w:rPr>
  </w:style>
  <w:style w:type="character" w:customStyle="1" w:styleId="ListLabel156">
    <w:name w:val="ListLabel 156"/>
    <w:rPr>
      <w:rFonts w:cs="Courier New"/>
    </w:rPr>
  </w:style>
  <w:style w:type="character" w:customStyle="1" w:styleId="ListLabel157">
    <w:name w:val="ListLabel 157"/>
    <w:rPr>
      <w:rFonts w:cs="Wingdings"/>
    </w:rPr>
  </w:style>
  <w:style w:type="character" w:customStyle="1" w:styleId="ListLabel158">
    <w:name w:val="ListLabel 158"/>
    <w:rPr>
      <w:rFonts w:cs="Symbol"/>
    </w:rPr>
  </w:style>
  <w:style w:type="character" w:customStyle="1" w:styleId="ListLabel159">
    <w:name w:val="ListLabel 159"/>
    <w:rPr>
      <w:rFonts w:cs="Courier New"/>
    </w:rPr>
  </w:style>
  <w:style w:type="character" w:customStyle="1" w:styleId="ListLabel160">
    <w:name w:val="ListLabel 160"/>
    <w:rPr>
      <w:rFonts w:cs="Wingdings"/>
    </w:rPr>
  </w:style>
  <w:style w:type="character" w:customStyle="1" w:styleId="ListLabel161">
    <w:name w:val="ListLabel 161"/>
    <w:rPr>
      <w:rFonts w:cs="Symbol"/>
    </w:rPr>
  </w:style>
  <w:style w:type="character" w:customStyle="1" w:styleId="ListLabel162">
    <w:name w:val="ListLabel 162"/>
    <w:rPr>
      <w:rFonts w:cs="Courier New"/>
    </w:rPr>
  </w:style>
  <w:style w:type="character" w:customStyle="1" w:styleId="ListLabel163">
    <w:name w:val="ListLabel 163"/>
    <w:rPr>
      <w:rFonts w:cs="Wingdings"/>
    </w:rPr>
  </w:style>
  <w:style w:type="character" w:customStyle="1" w:styleId="ListLabel164">
    <w:name w:val="ListLabel 164"/>
    <w:rPr>
      <w:rFonts w:ascii="Arial" w:hAnsi="Arial" w:cs="Symbol"/>
      <w:sz w:val="20"/>
    </w:rPr>
  </w:style>
  <w:style w:type="character" w:customStyle="1" w:styleId="ListLabel165">
    <w:name w:val="ListLabel 165"/>
    <w:rPr>
      <w:rFonts w:cs="Courier New"/>
    </w:rPr>
  </w:style>
  <w:style w:type="character" w:customStyle="1" w:styleId="ListLabel166">
    <w:name w:val="ListLabel 166"/>
    <w:rPr>
      <w:rFonts w:cs="Wingdings"/>
    </w:rPr>
  </w:style>
  <w:style w:type="character" w:customStyle="1" w:styleId="ListLabel167">
    <w:name w:val="ListLabel 167"/>
    <w:rPr>
      <w:rFonts w:cs="Symbol"/>
    </w:rPr>
  </w:style>
  <w:style w:type="character" w:customStyle="1" w:styleId="ListLabel168">
    <w:name w:val="ListLabel 168"/>
    <w:rPr>
      <w:rFonts w:cs="Courier New"/>
    </w:rPr>
  </w:style>
  <w:style w:type="character" w:customStyle="1" w:styleId="ListLabel169">
    <w:name w:val="ListLabel 169"/>
    <w:rPr>
      <w:rFonts w:cs="Wingdings"/>
    </w:rPr>
  </w:style>
  <w:style w:type="character" w:customStyle="1" w:styleId="ListLabel170">
    <w:name w:val="ListLabel 170"/>
    <w:rPr>
      <w:rFonts w:cs="Symbol"/>
    </w:rPr>
  </w:style>
  <w:style w:type="character" w:customStyle="1" w:styleId="ListLabel171">
    <w:name w:val="ListLabel 171"/>
    <w:rPr>
      <w:rFonts w:cs="Courier New"/>
    </w:rPr>
  </w:style>
  <w:style w:type="character" w:customStyle="1" w:styleId="ListLabel172">
    <w:name w:val="ListLabel 172"/>
    <w:rPr>
      <w:rFonts w:cs="Wingdings"/>
    </w:rPr>
  </w:style>
  <w:style w:type="character" w:customStyle="1" w:styleId="ListLabel173">
    <w:name w:val="ListLabel 173"/>
    <w:rPr>
      <w:rFonts w:ascii="Arial" w:hAnsi="Arial" w:cs="Symbol"/>
      <w:sz w:val="20"/>
    </w:rPr>
  </w:style>
  <w:style w:type="character" w:customStyle="1" w:styleId="ListLabel174">
    <w:name w:val="ListLabel 174"/>
    <w:rPr>
      <w:rFonts w:cs="Courier New"/>
    </w:rPr>
  </w:style>
  <w:style w:type="character" w:customStyle="1" w:styleId="ListLabel175">
    <w:name w:val="ListLabel 175"/>
    <w:rPr>
      <w:rFonts w:cs="Wingdings"/>
    </w:rPr>
  </w:style>
  <w:style w:type="character" w:customStyle="1" w:styleId="ListLabel176">
    <w:name w:val="ListLabel 176"/>
    <w:rPr>
      <w:rFonts w:cs="Symbol"/>
    </w:rPr>
  </w:style>
  <w:style w:type="character" w:customStyle="1" w:styleId="ListLabel177">
    <w:name w:val="ListLabel 177"/>
    <w:rPr>
      <w:rFonts w:cs="Courier New"/>
    </w:rPr>
  </w:style>
  <w:style w:type="character" w:customStyle="1" w:styleId="ListLabel178">
    <w:name w:val="ListLabel 178"/>
    <w:rPr>
      <w:rFonts w:cs="Wingdings"/>
    </w:rPr>
  </w:style>
  <w:style w:type="character" w:customStyle="1" w:styleId="ListLabel179">
    <w:name w:val="ListLabel 179"/>
    <w:rPr>
      <w:rFonts w:cs="Symbol"/>
    </w:rPr>
  </w:style>
  <w:style w:type="character" w:customStyle="1" w:styleId="ListLabel180">
    <w:name w:val="ListLabel 180"/>
    <w:rPr>
      <w:rFonts w:cs="Courier New"/>
    </w:rPr>
  </w:style>
  <w:style w:type="character" w:customStyle="1" w:styleId="ListLabel181">
    <w:name w:val="ListLabel 181"/>
    <w:rPr>
      <w:rFonts w:cs="Wingdings"/>
    </w:rPr>
  </w:style>
  <w:style w:type="character" w:customStyle="1" w:styleId="ListLabel182">
    <w:name w:val="ListLabel 182"/>
    <w:rPr>
      <w:rFonts w:ascii="Arial" w:hAnsi="Arial" w:cs="Symbol"/>
      <w:sz w:val="20"/>
    </w:rPr>
  </w:style>
  <w:style w:type="character" w:customStyle="1" w:styleId="ListLabel183">
    <w:name w:val="ListLabel 183"/>
    <w:rPr>
      <w:rFonts w:cs="Courier New"/>
    </w:rPr>
  </w:style>
  <w:style w:type="character" w:customStyle="1" w:styleId="ListLabel184">
    <w:name w:val="ListLabel 184"/>
    <w:rPr>
      <w:rFonts w:cs="Wingdings"/>
    </w:rPr>
  </w:style>
  <w:style w:type="character" w:customStyle="1" w:styleId="ListLabel185">
    <w:name w:val="ListLabel 185"/>
    <w:rPr>
      <w:rFonts w:cs="Symbol"/>
    </w:rPr>
  </w:style>
  <w:style w:type="character" w:customStyle="1" w:styleId="ListLabel186">
    <w:name w:val="ListLabel 186"/>
    <w:rPr>
      <w:rFonts w:cs="Courier New"/>
    </w:rPr>
  </w:style>
  <w:style w:type="character" w:customStyle="1" w:styleId="ListLabel187">
    <w:name w:val="ListLabel 187"/>
    <w:rPr>
      <w:rFonts w:cs="Wingdings"/>
    </w:rPr>
  </w:style>
  <w:style w:type="character" w:customStyle="1" w:styleId="ListLabel188">
    <w:name w:val="ListLabel 188"/>
    <w:rPr>
      <w:rFonts w:cs="Symbol"/>
    </w:rPr>
  </w:style>
  <w:style w:type="character" w:customStyle="1" w:styleId="ListLabel189">
    <w:name w:val="ListLabel 189"/>
    <w:rPr>
      <w:rFonts w:cs="Courier New"/>
    </w:rPr>
  </w:style>
  <w:style w:type="character" w:customStyle="1" w:styleId="ListLabel190">
    <w:name w:val="ListLabel 190"/>
    <w:rPr>
      <w:rFonts w:cs="Wingdings"/>
    </w:rPr>
  </w:style>
  <w:style w:type="character" w:customStyle="1" w:styleId="ListLabel191">
    <w:name w:val="ListLabel 191"/>
    <w:rPr>
      <w:rFonts w:ascii="Arial" w:hAnsi="Arial" w:cs="Symbol"/>
      <w:b/>
    </w:rPr>
  </w:style>
  <w:style w:type="character" w:customStyle="1" w:styleId="ListLabel192">
    <w:name w:val="ListLabel 192"/>
    <w:rPr>
      <w:rFonts w:cs="Courier New"/>
    </w:rPr>
  </w:style>
  <w:style w:type="character" w:customStyle="1" w:styleId="ListLabel193">
    <w:name w:val="ListLabel 193"/>
    <w:rPr>
      <w:rFonts w:cs="Wingdings"/>
    </w:rPr>
  </w:style>
  <w:style w:type="character" w:customStyle="1" w:styleId="ListLabel194">
    <w:name w:val="ListLabel 194"/>
    <w:rPr>
      <w:rFonts w:cs="Symbol"/>
    </w:rPr>
  </w:style>
  <w:style w:type="character" w:customStyle="1" w:styleId="ListLabel195">
    <w:name w:val="ListLabel 195"/>
    <w:rPr>
      <w:rFonts w:cs="Courier New"/>
    </w:rPr>
  </w:style>
  <w:style w:type="character" w:customStyle="1" w:styleId="ListLabel196">
    <w:name w:val="ListLabel 196"/>
    <w:rPr>
      <w:rFonts w:cs="Wingdings"/>
    </w:rPr>
  </w:style>
  <w:style w:type="character" w:customStyle="1" w:styleId="ListLabel197">
    <w:name w:val="ListLabel 197"/>
    <w:rPr>
      <w:rFonts w:cs="Symbol"/>
    </w:rPr>
  </w:style>
  <w:style w:type="character" w:customStyle="1" w:styleId="ListLabel198">
    <w:name w:val="ListLabel 198"/>
    <w:rPr>
      <w:rFonts w:cs="Courier New"/>
    </w:rPr>
  </w:style>
  <w:style w:type="character" w:customStyle="1" w:styleId="ListLabel199">
    <w:name w:val="ListLabel 199"/>
    <w:rPr>
      <w:rFonts w:cs="Wingdings"/>
    </w:rPr>
  </w:style>
  <w:style w:type="character" w:customStyle="1" w:styleId="ListLabel200">
    <w:name w:val="ListLabel 200"/>
    <w:rPr>
      <w:rFonts w:ascii="Arial" w:hAnsi="Arial" w:cs="Symbol"/>
      <w:sz w:val="20"/>
    </w:rPr>
  </w:style>
  <w:style w:type="character" w:customStyle="1" w:styleId="ListLabel201">
    <w:name w:val="ListLabel 201"/>
    <w:rPr>
      <w:rFonts w:cs="Courier New"/>
    </w:rPr>
  </w:style>
  <w:style w:type="character" w:customStyle="1" w:styleId="ListLabel202">
    <w:name w:val="ListLabel 202"/>
    <w:rPr>
      <w:rFonts w:cs="Wingdings"/>
    </w:rPr>
  </w:style>
  <w:style w:type="character" w:customStyle="1" w:styleId="ListLabel203">
    <w:name w:val="ListLabel 203"/>
    <w:rPr>
      <w:rFonts w:cs="Symbol"/>
    </w:rPr>
  </w:style>
  <w:style w:type="character" w:customStyle="1" w:styleId="ListLabel204">
    <w:name w:val="ListLabel 204"/>
    <w:rPr>
      <w:rFonts w:cs="Courier New"/>
    </w:rPr>
  </w:style>
  <w:style w:type="character" w:customStyle="1" w:styleId="ListLabel205">
    <w:name w:val="ListLabel 205"/>
    <w:rPr>
      <w:rFonts w:cs="Wingdings"/>
    </w:rPr>
  </w:style>
  <w:style w:type="character" w:customStyle="1" w:styleId="ListLabel206">
    <w:name w:val="ListLabel 206"/>
    <w:rPr>
      <w:rFonts w:cs="Symbol"/>
    </w:rPr>
  </w:style>
  <w:style w:type="character" w:customStyle="1" w:styleId="ListLabel207">
    <w:name w:val="ListLabel 207"/>
    <w:rPr>
      <w:rFonts w:cs="Courier New"/>
    </w:rPr>
  </w:style>
  <w:style w:type="character" w:customStyle="1" w:styleId="ListLabel208">
    <w:name w:val="ListLabel 208"/>
    <w:rPr>
      <w:rFonts w:cs="Wingdings"/>
    </w:rPr>
  </w:style>
  <w:style w:type="character" w:customStyle="1" w:styleId="ListLabel209">
    <w:name w:val="ListLabel 209"/>
    <w:rPr>
      <w:rFonts w:ascii="Arial" w:hAnsi="Arial" w:cs="Arial"/>
      <w:b/>
    </w:rPr>
  </w:style>
  <w:style w:type="character" w:customStyle="1" w:styleId="ListLabel210">
    <w:name w:val="ListLabel 210"/>
    <w:rPr>
      <w:rFonts w:cs="Courier New"/>
    </w:rPr>
  </w:style>
  <w:style w:type="character" w:customStyle="1" w:styleId="ListLabel211">
    <w:name w:val="ListLabel 211"/>
    <w:rPr>
      <w:rFonts w:cs="Wingdings"/>
    </w:rPr>
  </w:style>
  <w:style w:type="character" w:customStyle="1" w:styleId="ListLabel212">
    <w:name w:val="ListLabel 212"/>
    <w:rPr>
      <w:rFonts w:cs="Symbol"/>
    </w:rPr>
  </w:style>
  <w:style w:type="character" w:customStyle="1" w:styleId="ListLabel213">
    <w:name w:val="ListLabel 213"/>
    <w:rPr>
      <w:rFonts w:cs="Courier New"/>
    </w:rPr>
  </w:style>
  <w:style w:type="character" w:customStyle="1" w:styleId="ListLabel214">
    <w:name w:val="ListLabel 214"/>
    <w:rPr>
      <w:rFonts w:cs="Wingdings"/>
    </w:rPr>
  </w:style>
  <w:style w:type="character" w:customStyle="1" w:styleId="ListLabel215">
    <w:name w:val="ListLabel 215"/>
    <w:rPr>
      <w:rFonts w:cs="Symbol"/>
    </w:rPr>
  </w:style>
  <w:style w:type="character" w:customStyle="1" w:styleId="ListLabel216">
    <w:name w:val="ListLabel 216"/>
    <w:rPr>
      <w:rFonts w:cs="Courier New"/>
    </w:rPr>
  </w:style>
  <w:style w:type="character" w:customStyle="1" w:styleId="ListLabel217">
    <w:name w:val="ListLabel 217"/>
    <w:rPr>
      <w:rFonts w:cs="Wingdings"/>
    </w:rPr>
  </w:style>
  <w:style w:type="character" w:customStyle="1" w:styleId="ListLabel218">
    <w:name w:val="ListLabel 218"/>
    <w:rPr>
      <w:rFonts w:ascii="Arial" w:hAnsi="Arial" w:cs="Symbol"/>
      <w:b/>
      <w:sz w:val="20"/>
    </w:rPr>
  </w:style>
  <w:style w:type="character" w:customStyle="1" w:styleId="ListLabel219">
    <w:name w:val="ListLabel 219"/>
    <w:rPr>
      <w:rFonts w:cs="Courier New"/>
    </w:rPr>
  </w:style>
  <w:style w:type="character" w:customStyle="1" w:styleId="ListLabel220">
    <w:name w:val="ListLabel 220"/>
    <w:rPr>
      <w:rFonts w:cs="Wingdings"/>
    </w:rPr>
  </w:style>
  <w:style w:type="character" w:customStyle="1" w:styleId="ListLabel221">
    <w:name w:val="ListLabel 221"/>
    <w:rPr>
      <w:rFonts w:cs="Symbol"/>
    </w:rPr>
  </w:style>
  <w:style w:type="character" w:customStyle="1" w:styleId="ListLabel222">
    <w:name w:val="ListLabel 222"/>
    <w:rPr>
      <w:rFonts w:cs="Courier New"/>
    </w:rPr>
  </w:style>
  <w:style w:type="character" w:customStyle="1" w:styleId="ListLabel223">
    <w:name w:val="ListLabel 223"/>
    <w:rPr>
      <w:rFonts w:cs="Wingdings"/>
    </w:rPr>
  </w:style>
  <w:style w:type="character" w:customStyle="1" w:styleId="ListLabel224">
    <w:name w:val="ListLabel 224"/>
    <w:rPr>
      <w:rFonts w:cs="Symbol"/>
    </w:rPr>
  </w:style>
  <w:style w:type="character" w:customStyle="1" w:styleId="ListLabel225">
    <w:name w:val="ListLabel 225"/>
    <w:rPr>
      <w:rFonts w:cs="Courier New"/>
    </w:rPr>
  </w:style>
  <w:style w:type="character" w:customStyle="1" w:styleId="ListLabel226">
    <w:name w:val="ListLabel 226"/>
    <w:rPr>
      <w:rFonts w:cs="Wingdings"/>
    </w:rPr>
  </w:style>
  <w:style w:type="character" w:customStyle="1" w:styleId="ListLabel227">
    <w:name w:val="ListLabel 227"/>
    <w:rPr>
      <w:rFonts w:ascii="Arial" w:hAnsi="Arial" w:cs="Symbol"/>
      <w:sz w:val="20"/>
    </w:rPr>
  </w:style>
  <w:style w:type="character" w:customStyle="1" w:styleId="ListLabel228">
    <w:name w:val="ListLabel 228"/>
    <w:rPr>
      <w:rFonts w:cs="Courier New"/>
    </w:rPr>
  </w:style>
  <w:style w:type="character" w:customStyle="1" w:styleId="ListLabel229">
    <w:name w:val="ListLabel 229"/>
    <w:rPr>
      <w:rFonts w:cs="Wingdings"/>
    </w:rPr>
  </w:style>
  <w:style w:type="character" w:customStyle="1" w:styleId="ListLabel230">
    <w:name w:val="ListLabel 230"/>
    <w:rPr>
      <w:rFonts w:cs="Symbol"/>
    </w:rPr>
  </w:style>
  <w:style w:type="character" w:customStyle="1" w:styleId="ListLabel231">
    <w:name w:val="ListLabel 231"/>
    <w:rPr>
      <w:rFonts w:cs="Courier New"/>
    </w:rPr>
  </w:style>
  <w:style w:type="character" w:customStyle="1" w:styleId="ListLabel232">
    <w:name w:val="ListLabel 232"/>
    <w:rPr>
      <w:rFonts w:cs="Wingdings"/>
    </w:rPr>
  </w:style>
  <w:style w:type="character" w:customStyle="1" w:styleId="ListLabel233">
    <w:name w:val="ListLabel 233"/>
    <w:rPr>
      <w:rFonts w:cs="Symbol"/>
    </w:rPr>
  </w:style>
  <w:style w:type="character" w:customStyle="1" w:styleId="ListLabel234">
    <w:name w:val="ListLabel 234"/>
    <w:rPr>
      <w:rFonts w:cs="Courier New"/>
    </w:rPr>
  </w:style>
  <w:style w:type="character" w:customStyle="1" w:styleId="ListLabel235">
    <w:name w:val="ListLabel 235"/>
    <w:rPr>
      <w:rFonts w:cs="Wingdings"/>
    </w:rPr>
  </w:style>
  <w:style w:type="character" w:customStyle="1" w:styleId="ListLabel236">
    <w:name w:val="ListLabel 236"/>
    <w:rPr>
      <w:rFonts w:cs="Symbol"/>
      <w:sz w:val="20"/>
    </w:rPr>
  </w:style>
  <w:style w:type="character" w:customStyle="1" w:styleId="ListLabel237">
    <w:name w:val="ListLabel 237"/>
    <w:rPr>
      <w:rFonts w:cs="Courier New"/>
    </w:rPr>
  </w:style>
  <w:style w:type="character" w:customStyle="1" w:styleId="ListLabel238">
    <w:name w:val="ListLabel 238"/>
    <w:rPr>
      <w:rFonts w:cs="Wingdings"/>
    </w:rPr>
  </w:style>
  <w:style w:type="character" w:customStyle="1" w:styleId="ListLabel239">
    <w:name w:val="ListLabel 239"/>
    <w:rPr>
      <w:rFonts w:cs="Symbol"/>
    </w:rPr>
  </w:style>
  <w:style w:type="character" w:customStyle="1" w:styleId="ListLabel240">
    <w:name w:val="ListLabel 240"/>
    <w:rPr>
      <w:rFonts w:cs="Courier New"/>
    </w:rPr>
  </w:style>
  <w:style w:type="character" w:customStyle="1" w:styleId="ListLabel241">
    <w:name w:val="ListLabel 241"/>
    <w:rPr>
      <w:rFonts w:cs="Wingdings"/>
    </w:rPr>
  </w:style>
  <w:style w:type="character" w:customStyle="1" w:styleId="ListLabel242">
    <w:name w:val="ListLabel 242"/>
    <w:rPr>
      <w:rFonts w:cs="Symbol"/>
    </w:rPr>
  </w:style>
  <w:style w:type="character" w:customStyle="1" w:styleId="ListLabel243">
    <w:name w:val="ListLabel 243"/>
    <w:rPr>
      <w:rFonts w:cs="Courier New"/>
    </w:rPr>
  </w:style>
  <w:style w:type="character" w:customStyle="1" w:styleId="ListLabel244">
    <w:name w:val="ListLabel 244"/>
    <w:rPr>
      <w:rFonts w:cs="Wingdings"/>
    </w:rPr>
  </w:style>
  <w:style w:type="character" w:customStyle="1" w:styleId="ListLabel245">
    <w:name w:val="ListLabel 245"/>
    <w:rPr>
      <w:rFonts w:ascii="Arial" w:hAnsi="Arial" w:cs="Symbol"/>
      <w:sz w:val="20"/>
    </w:rPr>
  </w:style>
  <w:style w:type="character" w:customStyle="1" w:styleId="ListLabel246">
    <w:name w:val="ListLabel 246"/>
    <w:rPr>
      <w:rFonts w:cs="Courier New"/>
    </w:rPr>
  </w:style>
  <w:style w:type="character" w:customStyle="1" w:styleId="ListLabel247">
    <w:name w:val="ListLabel 247"/>
    <w:rPr>
      <w:rFonts w:cs="Wingdings"/>
    </w:rPr>
  </w:style>
  <w:style w:type="character" w:customStyle="1" w:styleId="ListLabel248">
    <w:name w:val="ListLabel 248"/>
    <w:rPr>
      <w:rFonts w:cs="Symbol"/>
    </w:rPr>
  </w:style>
  <w:style w:type="character" w:customStyle="1" w:styleId="ListLabel249">
    <w:name w:val="ListLabel 249"/>
    <w:rPr>
      <w:rFonts w:cs="Courier New"/>
    </w:rPr>
  </w:style>
  <w:style w:type="character" w:customStyle="1" w:styleId="ListLabel250">
    <w:name w:val="ListLabel 250"/>
    <w:rPr>
      <w:rFonts w:cs="Wingdings"/>
    </w:rPr>
  </w:style>
  <w:style w:type="character" w:customStyle="1" w:styleId="ListLabel251">
    <w:name w:val="ListLabel 251"/>
    <w:rPr>
      <w:rFonts w:cs="Symbol"/>
    </w:rPr>
  </w:style>
  <w:style w:type="character" w:customStyle="1" w:styleId="ListLabel252">
    <w:name w:val="ListLabel 252"/>
    <w:rPr>
      <w:rFonts w:cs="Courier New"/>
    </w:rPr>
  </w:style>
  <w:style w:type="character" w:customStyle="1" w:styleId="ListLabel253">
    <w:name w:val="ListLabel 253"/>
    <w:rPr>
      <w:rFonts w:cs="Wingdings"/>
    </w:rPr>
  </w:style>
  <w:style w:type="character" w:customStyle="1" w:styleId="ListLabel254">
    <w:name w:val="ListLabel 254"/>
    <w:rPr>
      <w:rFonts w:ascii="Arial" w:hAnsi="Arial" w:cs="Symbol"/>
      <w:b/>
    </w:rPr>
  </w:style>
  <w:style w:type="character" w:customStyle="1" w:styleId="ListLabel255">
    <w:name w:val="ListLabel 255"/>
    <w:rPr>
      <w:rFonts w:cs="Courier New"/>
    </w:rPr>
  </w:style>
  <w:style w:type="character" w:customStyle="1" w:styleId="ListLabel256">
    <w:name w:val="ListLabel 256"/>
    <w:rPr>
      <w:rFonts w:cs="Wingdings"/>
    </w:rPr>
  </w:style>
  <w:style w:type="character" w:customStyle="1" w:styleId="ListLabel257">
    <w:name w:val="ListLabel 257"/>
    <w:rPr>
      <w:rFonts w:cs="Symbol"/>
    </w:rPr>
  </w:style>
  <w:style w:type="character" w:customStyle="1" w:styleId="ListLabel258">
    <w:name w:val="ListLabel 258"/>
    <w:rPr>
      <w:rFonts w:cs="Courier New"/>
    </w:rPr>
  </w:style>
  <w:style w:type="character" w:customStyle="1" w:styleId="ListLabel259">
    <w:name w:val="ListLabel 259"/>
    <w:rPr>
      <w:rFonts w:cs="Wingdings"/>
    </w:rPr>
  </w:style>
  <w:style w:type="character" w:customStyle="1" w:styleId="ListLabel260">
    <w:name w:val="ListLabel 260"/>
    <w:rPr>
      <w:rFonts w:cs="Symbol"/>
    </w:rPr>
  </w:style>
  <w:style w:type="character" w:customStyle="1" w:styleId="ListLabel261">
    <w:name w:val="ListLabel 261"/>
    <w:rPr>
      <w:rFonts w:cs="Courier New"/>
    </w:rPr>
  </w:style>
  <w:style w:type="character" w:customStyle="1" w:styleId="ListLabel262">
    <w:name w:val="ListLabel 262"/>
    <w:rPr>
      <w:rFonts w:cs="Wingdings"/>
    </w:rPr>
  </w:style>
  <w:style w:type="character" w:customStyle="1" w:styleId="ListLabel263">
    <w:name w:val="ListLabel 263"/>
    <w:rPr>
      <w:rFonts w:ascii="Arial" w:hAnsi="Arial" w:cs="Symbol"/>
      <w:sz w:val="20"/>
    </w:rPr>
  </w:style>
  <w:style w:type="character" w:customStyle="1" w:styleId="ListLabel264">
    <w:name w:val="ListLabel 264"/>
    <w:rPr>
      <w:rFonts w:cs="Courier New"/>
    </w:rPr>
  </w:style>
  <w:style w:type="character" w:customStyle="1" w:styleId="ListLabel265">
    <w:name w:val="ListLabel 265"/>
    <w:rPr>
      <w:rFonts w:cs="Wingdings"/>
    </w:rPr>
  </w:style>
  <w:style w:type="character" w:customStyle="1" w:styleId="ListLabel266">
    <w:name w:val="ListLabel 266"/>
    <w:rPr>
      <w:rFonts w:cs="Symbol"/>
    </w:rPr>
  </w:style>
  <w:style w:type="character" w:customStyle="1" w:styleId="ListLabel267">
    <w:name w:val="ListLabel 267"/>
    <w:rPr>
      <w:rFonts w:cs="Courier New"/>
    </w:rPr>
  </w:style>
  <w:style w:type="character" w:customStyle="1" w:styleId="ListLabel268">
    <w:name w:val="ListLabel 268"/>
    <w:rPr>
      <w:rFonts w:cs="Wingdings"/>
    </w:rPr>
  </w:style>
  <w:style w:type="character" w:customStyle="1" w:styleId="ListLabel269">
    <w:name w:val="ListLabel 269"/>
    <w:rPr>
      <w:rFonts w:cs="Symbol"/>
    </w:rPr>
  </w:style>
  <w:style w:type="character" w:customStyle="1" w:styleId="ListLabel270">
    <w:name w:val="ListLabel 270"/>
    <w:rPr>
      <w:rFonts w:cs="Courier New"/>
    </w:rPr>
  </w:style>
  <w:style w:type="character" w:customStyle="1" w:styleId="ListLabel271">
    <w:name w:val="ListLabel 271"/>
    <w:rPr>
      <w:rFonts w:cs="Wingdings"/>
    </w:rPr>
  </w:style>
  <w:style w:type="character" w:customStyle="1" w:styleId="ListLabel272">
    <w:name w:val="ListLabel 272"/>
    <w:rPr>
      <w:rFonts w:ascii="Arial" w:hAnsi="Arial" w:cs="Arial"/>
      <w:b/>
    </w:rPr>
  </w:style>
  <w:style w:type="character" w:customStyle="1" w:styleId="ListLabel273">
    <w:name w:val="ListLabel 273"/>
    <w:rPr>
      <w:rFonts w:cs="Courier New"/>
    </w:rPr>
  </w:style>
  <w:style w:type="character" w:customStyle="1" w:styleId="ListLabel274">
    <w:name w:val="ListLabel 274"/>
    <w:rPr>
      <w:rFonts w:cs="Wingdings"/>
    </w:rPr>
  </w:style>
  <w:style w:type="character" w:customStyle="1" w:styleId="ListLabel275">
    <w:name w:val="ListLabel 275"/>
    <w:rPr>
      <w:rFonts w:cs="Symbol"/>
    </w:rPr>
  </w:style>
  <w:style w:type="character" w:customStyle="1" w:styleId="ListLabel276">
    <w:name w:val="ListLabel 276"/>
    <w:rPr>
      <w:rFonts w:cs="Courier New"/>
    </w:rPr>
  </w:style>
  <w:style w:type="character" w:customStyle="1" w:styleId="ListLabel277">
    <w:name w:val="ListLabel 277"/>
    <w:rPr>
      <w:rFonts w:cs="Wingdings"/>
    </w:rPr>
  </w:style>
  <w:style w:type="character" w:customStyle="1" w:styleId="ListLabel278">
    <w:name w:val="ListLabel 278"/>
    <w:rPr>
      <w:rFonts w:cs="Symbol"/>
    </w:rPr>
  </w:style>
  <w:style w:type="character" w:customStyle="1" w:styleId="ListLabel279">
    <w:name w:val="ListLabel 279"/>
    <w:rPr>
      <w:rFonts w:cs="Courier New"/>
    </w:rPr>
  </w:style>
  <w:style w:type="character" w:customStyle="1" w:styleId="ListLabel280">
    <w:name w:val="ListLabel 280"/>
    <w:rPr>
      <w:rFonts w:cs="Wingdings"/>
    </w:rPr>
  </w:style>
  <w:style w:type="character" w:customStyle="1" w:styleId="ListLabel281">
    <w:name w:val="ListLabel 281"/>
    <w:rPr>
      <w:rFonts w:ascii="Arial" w:hAnsi="Arial" w:cs="Symbol"/>
      <w:b/>
      <w:sz w:val="20"/>
    </w:rPr>
  </w:style>
  <w:style w:type="character" w:customStyle="1" w:styleId="ListLabel282">
    <w:name w:val="ListLabel 282"/>
    <w:rPr>
      <w:rFonts w:cs="Courier New"/>
    </w:rPr>
  </w:style>
  <w:style w:type="character" w:customStyle="1" w:styleId="ListLabel283">
    <w:name w:val="ListLabel 283"/>
    <w:rPr>
      <w:rFonts w:cs="Wingdings"/>
    </w:rPr>
  </w:style>
  <w:style w:type="character" w:customStyle="1" w:styleId="ListLabel284">
    <w:name w:val="ListLabel 284"/>
    <w:rPr>
      <w:rFonts w:cs="Symbol"/>
    </w:rPr>
  </w:style>
  <w:style w:type="character" w:customStyle="1" w:styleId="ListLabel285">
    <w:name w:val="ListLabel 285"/>
    <w:rPr>
      <w:rFonts w:cs="Courier New"/>
    </w:rPr>
  </w:style>
  <w:style w:type="character" w:customStyle="1" w:styleId="ListLabel286">
    <w:name w:val="ListLabel 286"/>
    <w:rPr>
      <w:rFonts w:cs="Wingdings"/>
    </w:rPr>
  </w:style>
  <w:style w:type="character" w:customStyle="1" w:styleId="ListLabel287">
    <w:name w:val="ListLabel 287"/>
    <w:rPr>
      <w:rFonts w:cs="Symbol"/>
    </w:rPr>
  </w:style>
  <w:style w:type="character" w:customStyle="1" w:styleId="ListLabel288">
    <w:name w:val="ListLabel 288"/>
    <w:rPr>
      <w:rFonts w:cs="Courier New"/>
    </w:rPr>
  </w:style>
  <w:style w:type="character" w:customStyle="1" w:styleId="ListLabel289">
    <w:name w:val="ListLabel 289"/>
    <w:rPr>
      <w:rFonts w:cs="Wingdings"/>
    </w:rPr>
  </w:style>
  <w:style w:type="character" w:customStyle="1" w:styleId="ListLabel290">
    <w:name w:val="ListLabel 290"/>
    <w:rPr>
      <w:rFonts w:ascii="Arial" w:hAnsi="Arial" w:cs="Symbol"/>
      <w:sz w:val="20"/>
    </w:rPr>
  </w:style>
  <w:style w:type="character" w:customStyle="1" w:styleId="ListLabel291">
    <w:name w:val="ListLabel 291"/>
    <w:rPr>
      <w:rFonts w:cs="Courier New"/>
    </w:rPr>
  </w:style>
  <w:style w:type="character" w:customStyle="1" w:styleId="ListLabel292">
    <w:name w:val="ListLabel 292"/>
    <w:rPr>
      <w:rFonts w:cs="Wingdings"/>
    </w:rPr>
  </w:style>
  <w:style w:type="character" w:customStyle="1" w:styleId="ListLabel293">
    <w:name w:val="ListLabel 293"/>
    <w:rPr>
      <w:rFonts w:cs="Symbol"/>
    </w:rPr>
  </w:style>
  <w:style w:type="character" w:customStyle="1" w:styleId="ListLabel294">
    <w:name w:val="ListLabel 294"/>
    <w:rPr>
      <w:rFonts w:cs="Courier New"/>
    </w:rPr>
  </w:style>
  <w:style w:type="character" w:customStyle="1" w:styleId="ListLabel295">
    <w:name w:val="ListLabel 295"/>
    <w:rPr>
      <w:rFonts w:cs="Wingdings"/>
    </w:rPr>
  </w:style>
  <w:style w:type="character" w:customStyle="1" w:styleId="ListLabel296">
    <w:name w:val="ListLabel 296"/>
    <w:rPr>
      <w:rFonts w:cs="Symbol"/>
    </w:rPr>
  </w:style>
  <w:style w:type="character" w:customStyle="1" w:styleId="ListLabel297">
    <w:name w:val="ListLabel 297"/>
    <w:rPr>
      <w:rFonts w:cs="Courier New"/>
    </w:rPr>
  </w:style>
  <w:style w:type="character" w:customStyle="1" w:styleId="ListLabel298">
    <w:name w:val="ListLabel 298"/>
    <w:rPr>
      <w:rFonts w:cs="Wingdings"/>
    </w:rPr>
  </w:style>
  <w:style w:type="character" w:customStyle="1" w:styleId="ListLabel299">
    <w:name w:val="ListLabel 299"/>
    <w:rPr>
      <w:rFonts w:cs="Symbol"/>
      <w:sz w:val="20"/>
    </w:rPr>
  </w:style>
  <w:style w:type="character" w:customStyle="1" w:styleId="ListLabel300">
    <w:name w:val="ListLabel 300"/>
    <w:rPr>
      <w:rFonts w:cs="Courier New"/>
    </w:rPr>
  </w:style>
  <w:style w:type="character" w:customStyle="1" w:styleId="ListLabel301">
    <w:name w:val="ListLabel 301"/>
    <w:rPr>
      <w:rFonts w:cs="Wingdings"/>
    </w:rPr>
  </w:style>
  <w:style w:type="character" w:customStyle="1" w:styleId="ListLabel302">
    <w:name w:val="ListLabel 302"/>
    <w:rPr>
      <w:rFonts w:cs="Symbol"/>
    </w:rPr>
  </w:style>
  <w:style w:type="character" w:customStyle="1" w:styleId="ListLabel303">
    <w:name w:val="ListLabel 303"/>
    <w:rPr>
      <w:rFonts w:cs="Courier New"/>
    </w:rPr>
  </w:style>
  <w:style w:type="character" w:customStyle="1" w:styleId="ListLabel304">
    <w:name w:val="ListLabel 304"/>
    <w:rPr>
      <w:rFonts w:cs="Wingdings"/>
    </w:rPr>
  </w:style>
  <w:style w:type="character" w:customStyle="1" w:styleId="ListLabel305">
    <w:name w:val="ListLabel 305"/>
    <w:rPr>
      <w:rFonts w:cs="Symbol"/>
    </w:rPr>
  </w:style>
  <w:style w:type="character" w:customStyle="1" w:styleId="ListLabel306">
    <w:name w:val="ListLabel 306"/>
    <w:rPr>
      <w:rFonts w:cs="Courier New"/>
    </w:rPr>
  </w:style>
  <w:style w:type="character" w:customStyle="1" w:styleId="ListLabel307">
    <w:name w:val="ListLabel 307"/>
    <w:rPr>
      <w:rFonts w:cs="Wingdings"/>
    </w:rPr>
  </w:style>
  <w:style w:type="character" w:customStyle="1" w:styleId="ListLabel308">
    <w:name w:val="ListLabel 308"/>
    <w:rPr>
      <w:rFonts w:ascii="Arial" w:hAnsi="Arial" w:cs="Symbol"/>
      <w:sz w:val="20"/>
    </w:rPr>
  </w:style>
  <w:style w:type="character" w:customStyle="1" w:styleId="ListLabel309">
    <w:name w:val="ListLabel 309"/>
    <w:rPr>
      <w:rFonts w:cs="Courier New"/>
    </w:rPr>
  </w:style>
  <w:style w:type="character" w:customStyle="1" w:styleId="ListLabel310">
    <w:name w:val="ListLabel 310"/>
    <w:rPr>
      <w:rFonts w:cs="Wingdings"/>
    </w:rPr>
  </w:style>
  <w:style w:type="character" w:customStyle="1" w:styleId="ListLabel311">
    <w:name w:val="ListLabel 311"/>
    <w:rPr>
      <w:rFonts w:cs="Symbol"/>
    </w:rPr>
  </w:style>
  <w:style w:type="character" w:customStyle="1" w:styleId="ListLabel312">
    <w:name w:val="ListLabel 312"/>
    <w:rPr>
      <w:rFonts w:cs="Courier New"/>
    </w:rPr>
  </w:style>
  <w:style w:type="character" w:customStyle="1" w:styleId="ListLabel313">
    <w:name w:val="ListLabel 313"/>
    <w:rPr>
      <w:rFonts w:cs="Wingdings"/>
    </w:rPr>
  </w:style>
  <w:style w:type="character" w:customStyle="1" w:styleId="ListLabel314">
    <w:name w:val="ListLabel 314"/>
    <w:rPr>
      <w:rFonts w:cs="Symbol"/>
    </w:rPr>
  </w:style>
  <w:style w:type="character" w:customStyle="1" w:styleId="ListLabel315">
    <w:name w:val="ListLabel 315"/>
    <w:rPr>
      <w:rFonts w:cs="Courier New"/>
    </w:rPr>
  </w:style>
  <w:style w:type="character" w:customStyle="1" w:styleId="ListLabel316">
    <w:name w:val="ListLabel 316"/>
    <w:rPr>
      <w:rFonts w:cs="Wingdings"/>
    </w:rPr>
  </w:style>
  <w:style w:type="character" w:customStyle="1" w:styleId="ListLabel317">
    <w:name w:val="ListLabel 317"/>
    <w:rPr>
      <w:rFonts w:ascii="Arial" w:hAnsi="Arial" w:cs="Symbol"/>
      <w:b/>
    </w:rPr>
  </w:style>
  <w:style w:type="character" w:customStyle="1" w:styleId="ListLabel318">
    <w:name w:val="ListLabel 318"/>
    <w:rPr>
      <w:rFonts w:cs="Courier New"/>
    </w:rPr>
  </w:style>
  <w:style w:type="character" w:customStyle="1" w:styleId="ListLabel319">
    <w:name w:val="ListLabel 319"/>
    <w:rPr>
      <w:rFonts w:cs="Wingdings"/>
    </w:rPr>
  </w:style>
  <w:style w:type="character" w:customStyle="1" w:styleId="ListLabel320">
    <w:name w:val="ListLabel 320"/>
    <w:rPr>
      <w:rFonts w:cs="Symbol"/>
    </w:rPr>
  </w:style>
  <w:style w:type="character" w:customStyle="1" w:styleId="ListLabel321">
    <w:name w:val="ListLabel 321"/>
    <w:rPr>
      <w:rFonts w:cs="Courier New"/>
    </w:rPr>
  </w:style>
  <w:style w:type="character" w:customStyle="1" w:styleId="ListLabel322">
    <w:name w:val="ListLabel 322"/>
    <w:rPr>
      <w:rFonts w:cs="Wingdings"/>
    </w:rPr>
  </w:style>
  <w:style w:type="character" w:customStyle="1" w:styleId="ListLabel323">
    <w:name w:val="ListLabel 323"/>
    <w:rPr>
      <w:rFonts w:cs="Symbol"/>
    </w:rPr>
  </w:style>
  <w:style w:type="character" w:customStyle="1" w:styleId="ListLabel324">
    <w:name w:val="ListLabel 324"/>
    <w:rPr>
      <w:rFonts w:cs="Courier New"/>
    </w:rPr>
  </w:style>
  <w:style w:type="character" w:customStyle="1" w:styleId="ListLabel325">
    <w:name w:val="ListLabel 325"/>
    <w:rPr>
      <w:rFonts w:cs="Wingdings"/>
    </w:rPr>
  </w:style>
  <w:style w:type="character" w:customStyle="1" w:styleId="Aufzhlungszeichen1">
    <w:name w:val="Aufzählungszeichen1"/>
    <w:rPr>
      <w:rFonts w:ascii="OpenSymbol" w:eastAsia="OpenSymbol" w:hAnsi="OpenSymbol" w:cs="OpenSymbol"/>
    </w:r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Textkrper">
    <w:name w:val="Body Text"/>
    <w:basedOn w:val="Standard"/>
    <w:pPr>
      <w:spacing w:after="140" w:line="288" w:lineRule="auto"/>
    </w:pPr>
  </w:style>
  <w:style w:type="paragraph" w:styleId="Liste">
    <w:name w:val="List"/>
    <w:basedOn w:val="Textkrper"/>
    <w:rPr>
      <w:rFonts w:cs="Free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Verzeichnis">
    <w:name w:val="Verzeichnis"/>
    <w:basedOn w:val="Standard"/>
    <w:pPr>
      <w:suppressLineNumbers/>
    </w:pPr>
    <w:rPr>
      <w:rFonts w:cs="FreeSans"/>
    </w:rPr>
  </w:style>
  <w:style w:type="paragraph" w:styleId="Titel">
    <w:name w:val="Title"/>
    <w:basedOn w:val="Standard"/>
    <w:next w:val="Standard"/>
    <w:qFormat/>
    <w:pPr>
      <w:spacing w:before="480" w:after="360" w:line="240" w:lineRule="auto"/>
      <w:contextualSpacing/>
    </w:pPr>
    <w:rPr>
      <w:rFonts w:eastAsia="font464"/>
      <w:b/>
      <w:spacing w:val="5"/>
      <w:sz w:val="72"/>
      <w:szCs w:val="52"/>
    </w:rPr>
  </w:style>
  <w:style w:type="paragraph" w:customStyle="1" w:styleId="ListParagraph1">
    <w:name w:val="List Paragraph1"/>
    <w:basedOn w:val="Standard"/>
    <w:pPr>
      <w:contextualSpacing/>
    </w:pPr>
  </w:style>
  <w:style w:type="paragraph" w:styleId="Kopfzeile">
    <w:name w:val="header"/>
    <w:basedOn w:val="Standard"/>
    <w:uiPriority w:val="99"/>
    <w:pPr>
      <w:tabs>
        <w:tab w:val="center" w:pos="4536"/>
        <w:tab w:val="right" w:pos="9072"/>
      </w:tabs>
      <w:spacing w:line="240" w:lineRule="auto"/>
    </w:pPr>
  </w:style>
  <w:style w:type="paragraph" w:styleId="Fuzeile">
    <w:name w:val="footer"/>
    <w:basedOn w:val="Standard"/>
    <w:pPr>
      <w:tabs>
        <w:tab w:val="center" w:pos="4536"/>
        <w:tab w:val="right" w:pos="9072"/>
      </w:tabs>
      <w:spacing w:line="240" w:lineRule="auto"/>
    </w:pPr>
    <w:rPr>
      <w:sz w:val="16"/>
    </w:rPr>
  </w:style>
  <w:style w:type="paragraph" w:styleId="Umschlagabsenderadresse">
    <w:name w:val="envelope return"/>
    <w:basedOn w:val="Standard"/>
    <w:pPr>
      <w:spacing w:line="240" w:lineRule="auto"/>
      <w:jc w:val="right"/>
    </w:pPr>
    <w:rPr>
      <w:rFonts w:eastAsia="Times New Roman" w:cs="Arial"/>
      <w:sz w:val="16"/>
      <w:szCs w:val="24"/>
    </w:rPr>
  </w:style>
  <w:style w:type="paragraph" w:customStyle="1" w:styleId="BalloonText1">
    <w:name w:val="Balloon Text1"/>
    <w:basedOn w:val="Standard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NoSpacing1">
    <w:name w:val="No Spacing1"/>
    <w:pPr>
      <w:suppressAutoHyphens/>
    </w:pPr>
    <w:rPr>
      <w:rFonts w:ascii="Arial" w:eastAsia="Arial" w:hAnsi="Arial" w:cs="font464"/>
      <w:color w:val="00000A"/>
      <w:kern w:val="1"/>
      <w:sz w:val="22"/>
      <w:szCs w:val="22"/>
      <w:lang w:eastAsia="zh-CN"/>
    </w:rPr>
  </w:style>
  <w:style w:type="paragraph" w:styleId="Untertitel">
    <w:name w:val="Subtitle"/>
    <w:basedOn w:val="Standard"/>
    <w:next w:val="Standard"/>
    <w:qFormat/>
    <w:rPr>
      <w:rFonts w:eastAsia="font464"/>
      <w:b/>
      <w:iCs/>
      <w:spacing w:val="15"/>
      <w:sz w:val="32"/>
      <w:szCs w:val="24"/>
    </w:rPr>
  </w:style>
  <w:style w:type="paragraph" w:customStyle="1" w:styleId="IntenseQuote1">
    <w:name w:val="Intense Quote1"/>
    <w:basedOn w:val="Standard"/>
    <w:next w:val="Standard"/>
    <w:pPr>
      <w:spacing w:before="200" w:after="280"/>
      <w:ind w:left="936" w:right="936"/>
    </w:pPr>
    <w:rPr>
      <w:b/>
      <w:bCs/>
      <w:i/>
      <w:iCs/>
    </w:rPr>
  </w:style>
  <w:style w:type="paragraph" w:customStyle="1" w:styleId="ListBullet1">
    <w:name w:val="List Bullet1"/>
    <w:basedOn w:val="Standard"/>
    <w:pPr>
      <w:contextualSpacing/>
    </w:pPr>
  </w:style>
  <w:style w:type="paragraph" w:customStyle="1" w:styleId="ListBullet21">
    <w:name w:val="List Bullet 21"/>
    <w:basedOn w:val="Standard"/>
    <w:pPr>
      <w:contextualSpacing/>
    </w:pPr>
  </w:style>
  <w:style w:type="paragraph" w:customStyle="1" w:styleId="ListBullet31">
    <w:name w:val="List Bullet 31"/>
    <w:basedOn w:val="Standard"/>
    <w:pPr>
      <w:contextualSpacing/>
    </w:pPr>
  </w:style>
  <w:style w:type="paragraph" w:customStyle="1" w:styleId="ListBullet41">
    <w:name w:val="List Bullet 41"/>
    <w:basedOn w:val="Standard"/>
    <w:pPr>
      <w:contextualSpacing/>
    </w:pPr>
  </w:style>
  <w:style w:type="paragraph" w:customStyle="1" w:styleId="ListBullet51">
    <w:name w:val="List Bullet 51"/>
    <w:basedOn w:val="Standard"/>
    <w:pPr>
      <w:contextualSpacing/>
    </w:pPr>
  </w:style>
  <w:style w:type="paragraph" w:customStyle="1" w:styleId="CommentText1">
    <w:name w:val="Comment Text1"/>
    <w:basedOn w:val="Standar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de-DE"/>
    </w:rPr>
  </w:style>
  <w:style w:type="paragraph" w:customStyle="1" w:styleId="CommentSubject1">
    <w:name w:val="Comment Subject1"/>
    <w:basedOn w:val="CommentText1"/>
    <w:rPr>
      <w:rFonts w:ascii="Arial" w:eastAsia="Arial" w:hAnsi="Arial" w:cs="font464"/>
      <w:b/>
      <w:bCs/>
      <w:lang w:val="de-CH"/>
    </w:rPr>
  </w:style>
  <w:style w:type="paragraph" w:customStyle="1" w:styleId="TabellenInhalt">
    <w:name w:val="Tabellen Inhalt"/>
    <w:basedOn w:val="Standard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  <w:style w:type="paragraph" w:customStyle="1" w:styleId="StandardNach6pt">
    <w:name w:val="Standard Nach 6pt"/>
    <w:basedOn w:val="Standard"/>
    <w:pPr>
      <w:spacing w:after="120"/>
    </w:pPr>
  </w:style>
  <w:style w:type="table" w:styleId="Tabellenraster">
    <w:name w:val="Table Grid"/>
    <w:basedOn w:val="NormaleTabelle"/>
    <w:uiPriority w:val="39"/>
    <w:rsid w:val="00614B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614BDF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D840ED"/>
    <w:rPr>
      <w:color w:val="808080"/>
    </w:rPr>
  </w:style>
  <w:style w:type="paragraph" w:styleId="Sprechblasentext">
    <w:name w:val="Balloon Text"/>
    <w:basedOn w:val="Standard"/>
    <w:link w:val="SprechblasentextZchn1"/>
    <w:uiPriority w:val="99"/>
    <w:semiHidden/>
    <w:unhideWhenUsed/>
    <w:rsid w:val="00CA74E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1">
    <w:name w:val="Sprechblasentext Zchn1"/>
    <w:basedOn w:val="Absatz-Standardschriftart"/>
    <w:link w:val="Sprechblasentext"/>
    <w:uiPriority w:val="99"/>
    <w:semiHidden/>
    <w:rsid w:val="00CA74E1"/>
    <w:rPr>
      <w:rFonts w:ascii="Segoe UI" w:eastAsia="Arial" w:hAnsi="Segoe UI" w:cs="Segoe UI"/>
      <w:color w:val="00000A"/>
      <w:kern w:val="1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7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E560DBDEBEE334287F7942961B978E7" ma:contentTypeVersion="10" ma:contentTypeDescription="Ein neues Dokument erstellen." ma:contentTypeScope="" ma:versionID="3448f5e3d3dc8f2526c5f1c48a431eae">
  <xsd:schema xmlns:xsd="http://www.w3.org/2001/XMLSchema" xmlns:xs="http://www.w3.org/2001/XMLSchema" xmlns:p="http://schemas.microsoft.com/office/2006/metadata/properties" xmlns:ns3="fbef21e9-1a26-4c61-85dc-9a69c3e8c917" xmlns:ns4="7fe708a0-ca3a-40ee-82eb-a4dbd3fd7aa6" targetNamespace="http://schemas.microsoft.com/office/2006/metadata/properties" ma:root="true" ma:fieldsID="7262ea4ae4d9479d854ffbdd60efdff1" ns3:_="" ns4:_="">
    <xsd:import namespace="fbef21e9-1a26-4c61-85dc-9a69c3e8c917"/>
    <xsd:import namespace="7fe708a0-ca3a-40ee-82eb-a4dbd3fd7aa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ef21e9-1a26-4c61-85dc-9a69c3e8c9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708a0-ca3a-40ee-82eb-a4dbd3fd7aa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F971DC-432E-4E50-939B-6C31B46B7B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B81F8C-048F-4552-BA1A-2387B47F21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ef21e9-1a26-4c61-85dc-9a69c3e8c917"/>
    <ds:schemaRef ds:uri="7fe708a0-ca3a-40ee-82eb-a4dbd3fd7a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B06714-4048-46F0-A4BC-D394CCE0DE9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740</Words>
  <Characters>4664</Characters>
  <Application>Microsoft Office Word</Application>
  <DocSecurity>0</DocSecurity>
  <Lines>38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HWZ</Company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cwi@fh-hwz.ch</dc:creator>
  <cp:keywords/>
  <dc:description/>
  <cp:lastModifiedBy>Walter Rothlin</cp:lastModifiedBy>
  <cp:revision>32</cp:revision>
  <cp:lastPrinted>2025-03-05T05:33:00Z</cp:lastPrinted>
  <dcterms:created xsi:type="dcterms:W3CDTF">2023-01-03T09:50:00Z</dcterms:created>
  <dcterms:modified xsi:type="dcterms:W3CDTF">2026-03-01T10:26:00Z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HWZ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0x010100BE560DBDEBEE334287F7942961B978E7</vt:lpwstr>
  </property>
</Properties>
</file>